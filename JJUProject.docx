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AED" w:rsidRPr="00E059AE" w:rsidRDefault="00E059AE" w:rsidP="00224F22">
      <w:pPr>
        <w:pStyle w:val="a4"/>
        <w:jc w:val="center"/>
        <w:rPr>
          <w:rFonts w:eastAsia="맑은 고딕"/>
        </w:rPr>
      </w:pPr>
      <w:r>
        <w:rPr>
          <w:rFonts w:eastAsia="맑은 고딕" w:hint="eastAsia"/>
        </w:rPr>
        <w:t>J</w:t>
      </w:r>
      <w:r>
        <w:rPr>
          <w:rFonts w:eastAsia="맑은 고딕"/>
        </w:rPr>
        <w:t>JU</w:t>
      </w:r>
      <w:r w:rsidR="00516A60">
        <w:rPr>
          <w:rFonts w:eastAsia="맑은 고딕"/>
        </w:rPr>
        <w:t xml:space="preserve"> </w:t>
      </w:r>
      <w:r>
        <w:rPr>
          <w:rFonts w:eastAsia="맑은 고딕"/>
        </w:rPr>
        <w:t>PROJECT</w:t>
      </w:r>
    </w:p>
    <w:p w:rsidR="002A7268" w:rsidRDefault="002A7268">
      <w:pPr>
        <w:pStyle w:val="1"/>
        <w:rPr>
          <w:rFonts w:eastAsia="맑은 고딕"/>
        </w:rPr>
      </w:pPr>
      <w:r>
        <w:rPr>
          <w:rFonts w:eastAsia="맑은 고딕"/>
        </w:rPr>
        <w:t>1</w:t>
      </w:r>
      <w:r w:rsidR="00E50C67">
        <w:rPr>
          <w:rFonts w:eastAsia="맑은 고딕"/>
        </w:rPr>
        <w:t>.</w:t>
      </w:r>
      <w:r w:rsidR="00E059AE">
        <w:rPr>
          <w:rFonts w:eastAsia="맑은 고딕"/>
        </w:rPr>
        <w:t xml:space="preserve"> What is jju</w:t>
      </w:r>
      <w:r w:rsidR="00516A60">
        <w:rPr>
          <w:rFonts w:eastAsia="맑은 고딕"/>
        </w:rPr>
        <w:t xml:space="preserve"> </w:t>
      </w:r>
      <w:r w:rsidR="00E059AE">
        <w:rPr>
          <w:rFonts w:eastAsia="맑은 고딕"/>
        </w:rPr>
        <w:t>project</w:t>
      </w:r>
    </w:p>
    <w:p w:rsidR="002A7268" w:rsidRDefault="00E059AE" w:rsidP="008A3823">
      <w:pPr>
        <w:ind w:firstLineChars="100" w:firstLine="220"/>
        <w:rPr>
          <w:rFonts w:eastAsia="맑은 고딕"/>
        </w:rPr>
      </w:pPr>
      <w:r>
        <w:rPr>
          <w:rFonts w:eastAsia="맑은 고딕"/>
        </w:rPr>
        <w:t>JJUPROJECT</w:t>
      </w:r>
      <w:r w:rsidR="002A7268">
        <w:rPr>
          <w:rFonts w:eastAsia="맑은 고딕"/>
        </w:rPr>
        <w:t xml:space="preserve"> is the website </w:t>
      </w:r>
      <w:r w:rsidR="00BB0C2A">
        <w:rPr>
          <w:rFonts w:eastAsia="맑은 고딕"/>
        </w:rPr>
        <w:t>that people can</w:t>
      </w:r>
      <w:r>
        <w:rPr>
          <w:rFonts w:eastAsia="맑은 고딕"/>
        </w:rPr>
        <w:t xml:space="preserve"> talk randomly and function as a </w:t>
      </w:r>
      <w:proofErr w:type="spellStart"/>
      <w:proofErr w:type="gramStart"/>
      <w:r>
        <w:rPr>
          <w:rFonts w:eastAsia="맑은 고딕"/>
        </w:rPr>
        <w:t>messenger</w:t>
      </w:r>
      <w:r w:rsidR="00FE2830">
        <w:rPr>
          <w:rFonts w:eastAsia="맑은 고딕"/>
        </w:rPr>
        <w:t>.</w:t>
      </w:r>
      <w:r>
        <w:rPr>
          <w:rFonts w:eastAsia="맑은 고딕"/>
        </w:rPr>
        <w:t>There</w:t>
      </w:r>
      <w:proofErr w:type="spellEnd"/>
      <w:proofErr w:type="gramEnd"/>
      <w:r>
        <w:rPr>
          <w:rFonts w:eastAsia="맑은 고딕"/>
        </w:rPr>
        <w:t xml:space="preserve"> is also a Bulletin Board System so that people can share their thoughts.</w:t>
      </w:r>
    </w:p>
    <w:p w:rsidR="00443BF9" w:rsidRPr="002A7268" w:rsidRDefault="00443BF9" w:rsidP="002A7268">
      <w:pPr>
        <w:rPr>
          <w:rFonts w:eastAsia="맑은 고딕"/>
        </w:rPr>
      </w:pPr>
      <w:r>
        <w:rPr>
          <w:rFonts w:eastAsia="맑은 고딕"/>
        </w:rPr>
        <w:t>(Address :</w:t>
      </w:r>
      <w:r w:rsidR="009D7B51">
        <w:t xml:space="preserve"> </w:t>
      </w:r>
      <w:hyperlink r:id="rId11" w:history="1">
        <w:r w:rsidR="009D7B51" w:rsidRPr="00281DE8">
          <w:rPr>
            <w:rStyle w:val="af9"/>
          </w:rPr>
          <w:t>52.53</w:t>
        </w:r>
        <w:bookmarkStart w:id="0" w:name="_GoBack"/>
        <w:bookmarkEnd w:id="0"/>
        <w:r w:rsidR="009D7B51" w:rsidRPr="00281DE8">
          <w:rPr>
            <w:rStyle w:val="af9"/>
          </w:rPr>
          <w:t>.</w:t>
        </w:r>
        <w:r w:rsidR="009D7B51" w:rsidRPr="00281DE8">
          <w:rPr>
            <w:rStyle w:val="af9"/>
          </w:rPr>
          <w:t>248.68</w:t>
        </w:r>
      </w:hyperlink>
      <w:r>
        <w:rPr>
          <w:rFonts w:eastAsia="맑은 고딕"/>
        </w:rPr>
        <w:t>)</w:t>
      </w:r>
    </w:p>
    <w:p w:rsidR="002A7268" w:rsidRPr="00E50C67" w:rsidRDefault="002A7268" w:rsidP="002A7268">
      <w:pPr>
        <w:pStyle w:val="1"/>
      </w:pPr>
      <w:r>
        <w:rPr>
          <w:caps w:val="0"/>
        </w:rPr>
        <w:t>2</w:t>
      </w:r>
      <w:r w:rsidRPr="00224F22">
        <w:rPr>
          <w:caps w:val="0"/>
        </w:rPr>
        <w:t>.</w:t>
      </w:r>
      <w:r>
        <w:t xml:space="preserve"> </w:t>
      </w:r>
      <w:r>
        <w:rPr>
          <w:rFonts w:ascii="바탕체" w:eastAsia="바탕체" w:hAnsi="바탕체" w:cs="바탕체"/>
        </w:rPr>
        <w:t>making infomation</w:t>
      </w:r>
    </w:p>
    <w:p w:rsidR="002A7268" w:rsidRPr="00012569" w:rsidRDefault="002A7268" w:rsidP="002A7268">
      <w:pPr>
        <w:pStyle w:val="af8"/>
        <w:numPr>
          <w:ilvl w:val="0"/>
          <w:numId w:val="23"/>
        </w:numPr>
        <w:ind w:leftChars="0"/>
        <w:rPr>
          <w:rFonts w:eastAsia="바탕" w:cs="바탕"/>
        </w:rPr>
      </w:pPr>
      <w:proofErr w:type="gramStart"/>
      <w:r w:rsidRPr="00012569">
        <w:rPr>
          <w:rFonts w:eastAsia="바탕" w:cs="바탕"/>
        </w:rPr>
        <w:t>IDE :</w:t>
      </w:r>
      <w:proofErr w:type="gramEnd"/>
      <w:r w:rsidRPr="00012569">
        <w:rPr>
          <w:rFonts w:eastAsia="바탕" w:cs="바탕"/>
        </w:rPr>
        <w:t xml:space="preserve"> Eclipse</w:t>
      </w:r>
    </w:p>
    <w:p w:rsidR="002A7268" w:rsidRPr="00012569" w:rsidRDefault="002A7268" w:rsidP="002A7268">
      <w:pPr>
        <w:pStyle w:val="af8"/>
        <w:numPr>
          <w:ilvl w:val="0"/>
          <w:numId w:val="23"/>
        </w:numPr>
        <w:ind w:leftChars="0"/>
        <w:rPr>
          <w:rFonts w:eastAsia="바탕" w:cs="바탕"/>
        </w:rPr>
      </w:pPr>
      <w:proofErr w:type="gramStart"/>
      <w:r w:rsidRPr="00012569">
        <w:rPr>
          <w:rFonts w:eastAsia="바탕" w:cs="바탕"/>
        </w:rPr>
        <w:t>Language :</w:t>
      </w:r>
      <w:proofErr w:type="gramEnd"/>
      <w:r w:rsidRPr="00012569">
        <w:rPr>
          <w:rFonts w:eastAsia="바탕" w:cs="바탕"/>
        </w:rPr>
        <w:t xml:space="preserve"> Java</w:t>
      </w:r>
    </w:p>
    <w:p w:rsidR="002A7268" w:rsidRPr="00012569" w:rsidRDefault="002A7268" w:rsidP="002A7268">
      <w:pPr>
        <w:pStyle w:val="af8"/>
        <w:numPr>
          <w:ilvl w:val="0"/>
          <w:numId w:val="23"/>
        </w:numPr>
        <w:ind w:leftChars="0"/>
        <w:rPr>
          <w:rFonts w:eastAsia="바탕" w:cs="바탕"/>
        </w:rPr>
      </w:pPr>
      <w:proofErr w:type="gramStart"/>
      <w:r w:rsidRPr="00012569">
        <w:rPr>
          <w:rFonts w:eastAsia="바탕" w:cs="바탕"/>
        </w:rPr>
        <w:t>Hosting :</w:t>
      </w:r>
      <w:proofErr w:type="gramEnd"/>
      <w:r w:rsidRPr="00012569">
        <w:rPr>
          <w:rFonts w:eastAsia="바탕" w:cs="바탕"/>
        </w:rPr>
        <w:t xml:space="preserve"> </w:t>
      </w:r>
      <w:r w:rsidR="00BC1241" w:rsidRPr="00012569">
        <w:rPr>
          <w:rFonts w:eastAsia="바탕" w:cs="바탕"/>
        </w:rPr>
        <w:t>Amazon Web Services (AWS)</w:t>
      </w:r>
    </w:p>
    <w:p w:rsidR="0002123E" w:rsidRPr="00012569" w:rsidRDefault="0002123E" w:rsidP="002A7268">
      <w:pPr>
        <w:pStyle w:val="af8"/>
        <w:numPr>
          <w:ilvl w:val="0"/>
          <w:numId w:val="23"/>
        </w:numPr>
        <w:ind w:leftChars="0"/>
        <w:rPr>
          <w:rFonts w:eastAsia="바탕" w:cs="바탕"/>
        </w:rPr>
      </w:pPr>
      <w:proofErr w:type="gramStart"/>
      <w:r w:rsidRPr="00012569">
        <w:rPr>
          <w:rFonts w:eastAsia="바탕" w:cs="바탕"/>
        </w:rPr>
        <w:t>DB :</w:t>
      </w:r>
      <w:proofErr w:type="gramEnd"/>
      <w:r w:rsidRPr="00012569">
        <w:rPr>
          <w:rFonts w:eastAsia="바탕" w:cs="바탕"/>
        </w:rPr>
        <w:t xml:space="preserve"> </w:t>
      </w:r>
      <w:proofErr w:type="spellStart"/>
      <w:r w:rsidRPr="00012569">
        <w:rPr>
          <w:rFonts w:eastAsia="바탕" w:cs="바탕"/>
        </w:rPr>
        <w:t>Mysql</w:t>
      </w:r>
      <w:proofErr w:type="spellEnd"/>
    </w:p>
    <w:p w:rsidR="002A7268" w:rsidRDefault="002A7268" w:rsidP="002A7268">
      <w:pPr>
        <w:pStyle w:val="af8"/>
        <w:numPr>
          <w:ilvl w:val="0"/>
          <w:numId w:val="23"/>
        </w:numPr>
        <w:ind w:leftChars="0"/>
        <w:rPr>
          <w:rFonts w:eastAsia="바탕" w:cs="바탕"/>
        </w:rPr>
      </w:pPr>
      <w:proofErr w:type="gramStart"/>
      <w:r w:rsidRPr="00012569">
        <w:rPr>
          <w:rFonts w:eastAsia="바탕" w:cs="바탕"/>
        </w:rPr>
        <w:t>Period :</w:t>
      </w:r>
      <w:proofErr w:type="gramEnd"/>
      <w:r w:rsidRPr="00012569">
        <w:rPr>
          <w:rFonts w:eastAsia="바탕" w:cs="바탕"/>
        </w:rPr>
        <w:t xml:space="preserve"> July 1th 2018 to </w:t>
      </w:r>
      <w:r w:rsidR="00076AEF" w:rsidRPr="00012569">
        <w:rPr>
          <w:rFonts w:eastAsia="바탕" w:cs="바탕"/>
        </w:rPr>
        <w:t>September 22</w:t>
      </w:r>
      <w:r w:rsidRPr="00012569">
        <w:rPr>
          <w:rFonts w:eastAsia="바탕" w:cs="바탕"/>
        </w:rPr>
        <w:t>th 2018</w:t>
      </w:r>
    </w:p>
    <w:p w:rsidR="00A02DB5" w:rsidRPr="00012569" w:rsidRDefault="00A02DB5" w:rsidP="002A7268">
      <w:pPr>
        <w:pStyle w:val="af8"/>
        <w:numPr>
          <w:ilvl w:val="0"/>
          <w:numId w:val="23"/>
        </w:numPr>
        <w:ind w:leftChars="0"/>
        <w:rPr>
          <w:rFonts w:eastAsia="바탕" w:cs="바탕"/>
        </w:rPr>
      </w:pPr>
      <w:proofErr w:type="gramStart"/>
      <w:r>
        <w:rPr>
          <w:rFonts w:eastAsia="바탕" w:cs="바탕"/>
        </w:rPr>
        <w:t>Design :</w:t>
      </w:r>
      <w:proofErr w:type="gramEnd"/>
      <w:r>
        <w:rPr>
          <w:rFonts w:eastAsia="바탕" w:cs="바탕"/>
        </w:rPr>
        <w:t xml:space="preserve"> Bootstrap</w:t>
      </w:r>
    </w:p>
    <w:p w:rsidR="00866393" w:rsidRPr="00012569" w:rsidRDefault="00866393" w:rsidP="00866393">
      <w:pPr>
        <w:pStyle w:val="af8"/>
        <w:numPr>
          <w:ilvl w:val="0"/>
          <w:numId w:val="25"/>
        </w:numPr>
        <w:ind w:leftChars="0"/>
        <w:rPr>
          <w:rFonts w:eastAsia="바탕" w:cs="바탕"/>
        </w:rPr>
      </w:pPr>
      <w:r w:rsidRPr="00012569">
        <w:rPr>
          <w:rFonts w:eastAsia="바탕" w:cs="바탕"/>
        </w:rPr>
        <w:t xml:space="preserve">Back-up : </w:t>
      </w:r>
      <w:proofErr w:type="spellStart"/>
      <w:r w:rsidRPr="00012569">
        <w:rPr>
          <w:rFonts w:eastAsia="맑은 고딕"/>
        </w:rPr>
        <w:t>Github</w:t>
      </w:r>
      <w:proofErr w:type="spellEnd"/>
      <w:r w:rsidRPr="00012569">
        <w:rPr>
          <w:rFonts w:eastAsia="맑은 고딕"/>
        </w:rPr>
        <w:t xml:space="preserve"> (Address : </w:t>
      </w:r>
      <w:hyperlink r:id="rId12" w:history="1">
        <w:r w:rsidRPr="00012569">
          <w:rPr>
            <w:rStyle w:val="af9"/>
            <w:rFonts w:eastAsia="맑은 고딕"/>
          </w:rPr>
          <w:t>https://github.com/ringnave/JJUProject.git</w:t>
        </w:r>
      </w:hyperlink>
      <w:r w:rsidRPr="00012569">
        <w:rPr>
          <w:rFonts w:eastAsia="맑은 고딕"/>
        </w:rPr>
        <w:t>)</w:t>
      </w:r>
      <w:r w:rsidRPr="00012569">
        <w:rPr>
          <w:rFonts w:eastAsia="바탕" w:cs="바탕"/>
        </w:rPr>
        <w:t xml:space="preserve"> </w:t>
      </w:r>
    </w:p>
    <w:p w:rsidR="00FE2830" w:rsidRDefault="00FE2830" w:rsidP="00FE2830">
      <w:pPr>
        <w:pStyle w:val="1"/>
        <w:rPr>
          <w:rFonts w:eastAsia="맑은 고딕"/>
        </w:rPr>
      </w:pPr>
      <w:r>
        <w:rPr>
          <w:rFonts w:eastAsia="맑은 고딕" w:hint="eastAsia"/>
        </w:rPr>
        <w:t>3</w:t>
      </w:r>
      <w:r>
        <w:rPr>
          <w:rFonts w:eastAsia="맑은 고딕"/>
        </w:rPr>
        <w:t xml:space="preserve">. </w:t>
      </w:r>
      <w:r w:rsidR="00866393">
        <w:rPr>
          <w:rFonts w:eastAsia="맑은 고딕"/>
        </w:rPr>
        <w:t>Manual</w:t>
      </w:r>
    </w:p>
    <w:p w:rsidR="00CE2E9F" w:rsidRDefault="00CE2E9F" w:rsidP="00CE2E9F">
      <w:pPr>
        <w:pStyle w:val="a9"/>
        <w:keepNext/>
      </w:pPr>
      <w:r>
        <w:t xml:space="preserve">Figure </w:t>
      </w:r>
      <w:fldSimple w:instr=" SEQ Figure \* ARABIC ">
        <w:r w:rsidR="003663E5">
          <w:rPr>
            <w:noProof/>
          </w:rPr>
          <w:t>1</w:t>
        </w:r>
      </w:fldSimple>
      <w:r>
        <w:t xml:space="preserve"> Main page before sign-in</w:t>
      </w:r>
    </w:p>
    <w:p w:rsidR="00FE2830" w:rsidRDefault="009D7B51" w:rsidP="00866393">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295.45pt">
            <v:imagedata r:id="rId13" o:title="1"/>
          </v:shape>
        </w:pict>
      </w:r>
    </w:p>
    <w:p w:rsidR="00012569" w:rsidRPr="00012569" w:rsidRDefault="00012569" w:rsidP="00866393">
      <w:pPr>
        <w:rPr>
          <w:rFonts w:eastAsia="바탕"/>
        </w:rPr>
      </w:pPr>
      <w:r w:rsidRPr="00012569">
        <w:rPr>
          <w:rFonts w:eastAsia="바탕"/>
        </w:rPr>
        <w:lastRenderedPageBreak/>
        <w:sym w:font="Wingdings" w:char="F081"/>
      </w:r>
      <w:r w:rsidRPr="00012569">
        <w:rPr>
          <w:rFonts w:eastAsia="바탕"/>
        </w:rPr>
        <w:t xml:space="preserve"> : </w:t>
      </w:r>
      <w:r>
        <w:rPr>
          <w:rFonts w:eastAsia="바탕"/>
        </w:rPr>
        <w:t>You can chat with random person.</w:t>
      </w:r>
    </w:p>
    <w:p w:rsidR="00012569" w:rsidRPr="00012569" w:rsidRDefault="00012569" w:rsidP="00866393">
      <w:pPr>
        <w:rPr>
          <w:rFonts w:eastAsia="바탕"/>
        </w:rPr>
      </w:pPr>
      <w:r w:rsidRPr="00012569">
        <w:rPr>
          <w:rFonts w:eastAsia="바탕"/>
        </w:rPr>
        <w:sym w:font="Wingdings" w:char="F082"/>
      </w:r>
      <w:r>
        <w:rPr>
          <w:rFonts w:eastAsia="바탕"/>
        </w:rPr>
        <w:t xml:space="preserve"> : It displays the number of users sign in.</w:t>
      </w:r>
    </w:p>
    <w:p w:rsidR="00012569" w:rsidRPr="00012569" w:rsidRDefault="00012569" w:rsidP="00866393">
      <w:pPr>
        <w:rPr>
          <w:rFonts w:eastAsia="바탕"/>
        </w:rPr>
      </w:pPr>
      <w:r w:rsidRPr="00012569">
        <w:rPr>
          <w:rFonts w:eastAsia="바탕"/>
        </w:rPr>
        <w:sym w:font="Wingdings" w:char="F083"/>
      </w:r>
      <w:r>
        <w:rPr>
          <w:rFonts w:eastAsia="바탕"/>
        </w:rPr>
        <w:t xml:space="preserve"> : It displays the Username and name. If one of users sign in, username and name will be blue.</w:t>
      </w:r>
    </w:p>
    <w:p w:rsidR="00012569" w:rsidRDefault="00012569" w:rsidP="00866393">
      <w:pPr>
        <w:rPr>
          <w:rFonts w:eastAsia="바탕"/>
        </w:rPr>
      </w:pPr>
      <w:r w:rsidRPr="00012569">
        <w:rPr>
          <w:rFonts w:eastAsia="바탕"/>
        </w:rPr>
        <w:sym w:font="Wingdings" w:char="F084"/>
      </w:r>
      <w:r>
        <w:rPr>
          <w:rFonts w:eastAsia="바탕"/>
        </w:rPr>
        <w:t xml:space="preserve"> : You can message with someone. If you cli</w:t>
      </w:r>
      <w:r w:rsidR="00A50B25">
        <w:rPr>
          <w:rFonts w:eastAsia="바탕"/>
        </w:rPr>
        <w:t>ck the person above, the button will be colored to blue and then you can message with them.</w:t>
      </w:r>
    </w:p>
    <w:p w:rsidR="000A3829" w:rsidRDefault="000A3829" w:rsidP="00866393">
      <w:pPr>
        <w:rPr>
          <w:rFonts w:eastAsia="바탕"/>
        </w:rPr>
      </w:pPr>
      <w:r>
        <w:rPr>
          <w:rFonts w:eastAsia="바탕"/>
        </w:rPr>
        <w:sym w:font="Wingdings" w:char="F085"/>
      </w:r>
      <w:r>
        <w:rPr>
          <w:rFonts w:eastAsia="바탕"/>
        </w:rPr>
        <w:t xml:space="preserve"> : When you post your writing without sign-in, writer column will show your username with “(No Account)” but If you sign in and post your writing, writer column will show your username and name.</w:t>
      </w:r>
    </w:p>
    <w:p w:rsidR="00CE2E9F" w:rsidRDefault="00CE2E9F" w:rsidP="00866393">
      <w:pPr>
        <w:rPr>
          <w:rFonts w:eastAsia="바탕"/>
        </w:rPr>
      </w:pPr>
    </w:p>
    <w:p w:rsidR="00CE2E9F" w:rsidRDefault="00CE2E9F" w:rsidP="00CE2E9F">
      <w:pPr>
        <w:pStyle w:val="a9"/>
        <w:keepNext/>
      </w:pPr>
      <w:r>
        <w:t xml:space="preserve">Figure </w:t>
      </w:r>
      <w:fldSimple w:instr=" SEQ Figure \* ARABIC ">
        <w:r w:rsidR="003663E5">
          <w:rPr>
            <w:noProof/>
          </w:rPr>
          <w:t>2</w:t>
        </w:r>
      </w:fldSimple>
      <w:r>
        <w:t xml:space="preserve"> Sign-up page</w:t>
      </w:r>
    </w:p>
    <w:p w:rsidR="005F2738" w:rsidRDefault="005F2738" w:rsidP="00866393">
      <w:pPr>
        <w:rPr>
          <w:rFonts w:eastAsia="바탕"/>
        </w:rPr>
      </w:pPr>
      <w:r>
        <w:rPr>
          <w:noProof/>
        </w:rPr>
        <w:drawing>
          <wp:inline distT="0" distB="0" distL="0" distR="0" wp14:anchorId="497E7284" wp14:editId="606E3E8C">
            <wp:extent cx="5732145" cy="3385185"/>
            <wp:effectExtent l="0" t="0" r="1905"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385185"/>
                    </a:xfrm>
                    <a:prstGeom prst="rect">
                      <a:avLst/>
                    </a:prstGeom>
                  </pic:spPr>
                </pic:pic>
              </a:graphicData>
            </a:graphic>
          </wp:inline>
        </w:drawing>
      </w:r>
    </w:p>
    <w:p w:rsidR="00434277" w:rsidRPr="00434277" w:rsidRDefault="005F2738" w:rsidP="00866393">
      <w:pPr>
        <w:rPr>
          <w:rFonts w:eastAsia="바탕"/>
        </w:rPr>
      </w:pPr>
      <w:r>
        <w:rPr>
          <w:rFonts w:eastAsia="바탕" w:hint="eastAsia"/>
        </w:rPr>
        <w:t>You should put enough length in each blanks or it</w:t>
      </w:r>
      <w:r>
        <w:rPr>
          <w:rFonts w:eastAsia="바탕"/>
        </w:rPr>
        <w:t xml:space="preserve">’ll alert and won’t work. And you should click the “Username check” button or it </w:t>
      </w:r>
      <w:proofErr w:type="gramStart"/>
      <w:r>
        <w:rPr>
          <w:rFonts w:eastAsia="바탕"/>
        </w:rPr>
        <w:t>won’t  ,</w:t>
      </w:r>
      <w:proofErr w:type="gramEnd"/>
      <w:r>
        <w:rPr>
          <w:rFonts w:eastAsia="바탕"/>
        </w:rPr>
        <w:t xml:space="preserve"> too, work because I used “Regular Expression”.</w:t>
      </w:r>
    </w:p>
    <w:p w:rsidR="00F74215" w:rsidRDefault="00F74215" w:rsidP="00F74215">
      <w:pPr>
        <w:pStyle w:val="a9"/>
        <w:keepNext/>
      </w:pPr>
      <w:r>
        <w:lastRenderedPageBreak/>
        <w:t xml:space="preserve">Figure </w:t>
      </w:r>
      <w:fldSimple w:instr=" SEQ Figure \* ARABIC ">
        <w:r w:rsidR="003663E5">
          <w:rPr>
            <w:noProof/>
          </w:rPr>
          <w:t>3</w:t>
        </w:r>
      </w:fldSimple>
      <w:r>
        <w:t xml:space="preserve"> Sign-in page</w:t>
      </w:r>
    </w:p>
    <w:p w:rsidR="005F2738" w:rsidRDefault="00CE2E9F" w:rsidP="00866393">
      <w:pPr>
        <w:rPr>
          <w:rFonts w:eastAsia="바탕"/>
        </w:rPr>
      </w:pPr>
      <w:r>
        <w:rPr>
          <w:noProof/>
        </w:rPr>
        <w:drawing>
          <wp:inline distT="0" distB="0" distL="0" distR="0">
            <wp:extent cx="5731200" cy="3398400"/>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200" cy="3398400"/>
                    </a:xfrm>
                    <a:prstGeom prst="rect">
                      <a:avLst/>
                    </a:prstGeom>
                  </pic:spPr>
                </pic:pic>
              </a:graphicData>
            </a:graphic>
          </wp:inline>
        </w:drawing>
      </w:r>
    </w:p>
    <w:p w:rsidR="005F2738" w:rsidRDefault="005F2738" w:rsidP="00866393">
      <w:pPr>
        <w:rPr>
          <w:rFonts w:eastAsia="바탕"/>
        </w:rPr>
      </w:pPr>
    </w:p>
    <w:p w:rsidR="00F74215" w:rsidRDefault="00F74215" w:rsidP="00F74215">
      <w:pPr>
        <w:pStyle w:val="a9"/>
        <w:keepNext/>
      </w:pPr>
      <w:r>
        <w:t xml:space="preserve">Figure </w:t>
      </w:r>
      <w:fldSimple w:instr=" SEQ Figure \* ARABIC ">
        <w:r w:rsidR="003663E5">
          <w:rPr>
            <w:noProof/>
          </w:rPr>
          <w:t>4</w:t>
        </w:r>
      </w:fldSimple>
      <w:r>
        <w:t xml:space="preserve"> Main page after sign-in</w:t>
      </w:r>
    </w:p>
    <w:p w:rsidR="00030FC7" w:rsidRDefault="00030FC7" w:rsidP="00866393">
      <w:pPr>
        <w:rPr>
          <w:rFonts w:eastAsia="바탕"/>
        </w:rPr>
      </w:pPr>
      <w:r>
        <w:rPr>
          <w:rFonts w:eastAsia="바탕"/>
          <w:noProof/>
        </w:rPr>
        <w:drawing>
          <wp:inline distT="0" distB="0" distL="0" distR="0">
            <wp:extent cx="5724525" cy="3790950"/>
            <wp:effectExtent l="0" t="0" r="9525" b="0"/>
            <wp:docPr id="2" name="그림 2" descr="C:\Users\JJU\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JU\AppData\Local\Microsoft\Windows\INetCache\Content.Wor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790950"/>
                    </a:xfrm>
                    <a:prstGeom prst="rect">
                      <a:avLst/>
                    </a:prstGeom>
                    <a:noFill/>
                    <a:ln>
                      <a:noFill/>
                    </a:ln>
                  </pic:spPr>
                </pic:pic>
              </a:graphicData>
            </a:graphic>
          </wp:inline>
        </w:drawing>
      </w:r>
    </w:p>
    <w:p w:rsidR="00030FC7" w:rsidRDefault="00030FC7" w:rsidP="00866393">
      <w:pPr>
        <w:rPr>
          <w:rFonts w:eastAsia="바탕"/>
        </w:rPr>
      </w:pPr>
      <w:r w:rsidRPr="00012569">
        <w:rPr>
          <w:rFonts w:eastAsia="바탕"/>
        </w:rPr>
        <w:sym w:font="Wingdings" w:char="F081"/>
      </w:r>
      <w:r>
        <w:rPr>
          <w:rFonts w:eastAsia="바탕"/>
        </w:rPr>
        <w:t xml:space="preserve"> : Remove username in database.</w:t>
      </w:r>
    </w:p>
    <w:p w:rsidR="00030FC7" w:rsidRDefault="00030FC7" w:rsidP="00866393">
      <w:pPr>
        <w:rPr>
          <w:rFonts w:eastAsia="바탕"/>
        </w:rPr>
      </w:pPr>
      <w:r w:rsidRPr="00012569">
        <w:rPr>
          <w:rFonts w:eastAsia="바탕"/>
        </w:rPr>
        <w:lastRenderedPageBreak/>
        <w:sym w:font="Wingdings" w:char="F082"/>
      </w:r>
      <w:r>
        <w:rPr>
          <w:rFonts w:eastAsia="바탕"/>
        </w:rPr>
        <w:t xml:space="preserve"> : If you sign in, it will show this sentence.</w:t>
      </w:r>
    </w:p>
    <w:p w:rsidR="00030FC7" w:rsidRDefault="00030FC7" w:rsidP="00866393">
      <w:pPr>
        <w:rPr>
          <w:rFonts w:eastAsia="바탕"/>
        </w:rPr>
      </w:pPr>
      <w:r w:rsidRPr="00012569">
        <w:rPr>
          <w:rFonts w:eastAsia="바탕"/>
        </w:rPr>
        <w:sym w:font="Wingdings" w:char="F083"/>
      </w:r>
      <w:r>
        <w:rPr>
          <w:rFonts w:eastAsia="바탕"/>
        </w:rPr>
        <w:t xml:space="preserve"> : If someone signs in, that person’s username and name will be blue-colored. And if you click one of them, the message button below turns to blue which means it can </w:t>
      </w:r>
      <w:proofErr w:type="spellStart"/>
      <w:proofErr w:type="gramStart"/>
      <w:r>
        <w:rPr>
          <w:rFonts w:eastAsia="바탕"/>
        </w:rPr>
        <w:t>work.</w:t>
      </w:r>
      <w:r w:rsidR="003541CC">
        <w:rPr>
          <w:rFonts w:eastAsia="바탕"/>
        </w:rPr>
        <w:t>The</w:t>
      </w:r>
      <w:proofErr w:type="spellEnd"/>
      <w:proofErr w:type="gramEnd"/>
      <w:r w:rsidR="003541CC">
        <w:rPr>
          <w:rFonts w:eastAsia="바탕"/>
        </w:rPr>
        <w:t xml:space="preserve"> number next to username, it means the number of messages that I got. But if you click the message button, the number will disappear because it means that y</w:t>
      </w:r>
      <w:r w:rsidR="00667C55">
        <w:rPr>
          <w:rFonts w:eastAsia="바탕"/>
        </w:rPr>
        <w:t>ou read them</w:t>
      </w:r>
      <w:r w:rsidR="003541CC">
        <w:rPr>
          <w:rFonts w:eastAsia="바탕"/>
        </w:rPr>
        <w:t>.</w:t>
      </w:r>
    </w:p>
    <w:p w:rsidR="00673929" w:rsidRDefault="00673929" w:rsidP="00866393">
      <w:pPr>
        <w:rPr>
          <w:rFonts w:eastAsia="바탕"/>
        </w:rPr>
      </w:pPr>
    </w:p>
    <w:p w:rsidR="00673929" w:rsidRDefault="00673929" w:rsidP="00673929">
      <w:pPr>
        <w:pStyle w:val="a9"/>
        <w:keepNext/>
      </w:pPr>
      <w:r>
        <w:t xml:space="preserve">Figure </w:t>
      </w:r>
      <w:fldSimple w:instr=" SEQ Figure \* ARABIC ">
        <w:r w:rsidR="003663E5">
          <w:rPr>
            <w:noProof/>
          </w:rPr>
          <w:t>5</w:t>
        </w:r>
      </w:fldSimple>
      <w:r>
        <w:t xml:space="preserve"> Message page</w:t>
      </w:r>
    </w:p>
    <w:p w:rsidR="00673929" w:rsidRDefault="009D7B51" w:rsidP="00866393">
      <w:pPr>
        <w:rPr>
          <w:rFonts w:eastAsia="바탕"/>
        </w:rPr>
      </w:pPr>
      <w:r>
        <w:rPr>
          <w:rFonts w:eastAsia="바탕"/>
        </w:rPr>
        <w:pict>
          <v:shape id="_x0000_i1026" type="#_x0000_t75" style="width:451pt;height:331.45pt">
            <v:imagedata r:id="rId17" o:title="3"/>
          </v:shape>
        </w:pict>
      </w:r>
    </w:p>
    <w:p w:rsidR="00673929" w:rsidRDefault="00CD696B" w:rsidP="00866393">
      <w:pPr>
        <w:rPr>
          <w:rFonts w:eastAsia="바탕"/>
        </w:rPr>
      </w:pPr>
      <w:r w:rsidRPr="00012569">
        <w:rPr>
          <w:rFonts w:eastAsia="바탕"/>
        </w:rPr>
        <w:sym w:font="Wingdings" w:char="F081"/>
      </w:r>
      <w:r w:rsidR="000549CF">
        <w:rPr>
          <w:rFonts w:eastAsia="바탕"/>
        </w:rPr>
        <w:t xml:space="preserve"> : </w:t>
      </w:r>
      <w:r w:rsidR="000549CF">
        <w:rPr>
          <w:rFonts w:eastAsia="바탕" w:hint="eastAsia"/>
        </w:rPr>
        <w:t xml:space="preserve">You can </w:t>
      </w:r>
      <w:r w:rsidR="000549CF">
        <w:rPr>
          <w:rFonts w:eastAsia="바탕"/>
        </w:rPr>
        <w:t>delete</w:t>
      </w:r>
      <w:r w:rsidR="000549CF">
        <w:rPr>
          <w:rFonts w:eastAsia="바탕" w:hint="eastAsia"/>
        </w:rPr>
        <w:t xml:space="preserve"> your message data, but the opponent</w:t>
      </w:r>
      <w:r w:rsidR="000549CF">
        <w:rPr>
          <w:rFonts w:eastAsia="바탕"/>
        </w:rPr>
        <w:t>’s data won’t be deleted.</w:t>
      </w:r>
    </w:p>
    <w:p w:rsidR="00CD696B" w:rsidRDefault="00CD696B" w:rsidP="00866393">
      <w:pPr>
        <w:rPr>
          <w:rFonts w:eastAsia="바탕"/>
        </w:rPr>
      </w:pPr>
      <w:r w:rsidRPr="00012569">
        <w:rPr>
          <w:rFonts w:eastAsia="바탕"/>
        </w:rPr>
        <w:sym w:font="Wingdings" w:char="F082"/>
      </w:r>
      <w:r w:rsidR="000549CF">
        <w:rPr>
          <w:rFonts w:eastAsia="바탕"/>
        </w:rPr>
        <w:t xml:space="preserve"> : </w:t>
      </w:r>
      <w:r w:rsidR="003E5E87">
        <w:rPr>
          <w:rFonts w:eastAsia="바탕"/>
        </w:rPr>
        <w:t xml:space="preserve">You and the opponent can talk in </w:t>
      </w:r>
      <w:proofErr w:type="spellStart"/>
      <w:r w:rsidR="003E5E87">
        <w:rPr>
          <w:rFonts w:eastAsia="바탕"/>
        </w:rPr>
        <w:t>realtime</w:t>
      </w:r>
      <w:proofErr w:type="spellEnd"/>
      <w:r w:rsidR="003E5E87">
        <w:rPr>
          <w:rFonts w:eastAsia="바탕"/>
        </w:rPr>
        <w:t xml:space="preserve"> and also it is recorded.</w:t>
      </w:r>
    </w:p>
    <w:p w:rsidR="00CD696B" w:rsidRDefault="00CD696B" w:rsidP="00866393">
      <w:pPr>
        <w:rPr>
          <w:rFonts w:eastAsia="바탕"/>
        </w:rPr>
      </w:pPr>
      <w:r w:rsidRPr="00012569">
        <w:rPr>
          <w:rFonts w:eastAsia="바탕"/>
        </w:rPr>
        <w:sym w:font="Wingdings" w:char="F083"/>
      </w:r>
      <w:r w:rsidR="003E5E87">
        <w:rPr>
          <w:rFonts w:eastAsia="바탕"/>
        </w:rPr>
        <w:t xml:space="preserve"> : You can send a message by clicking the blue button or pressing enter.</w:t>
      </w:r>
    </w:p>
    <w:p w:rsidR="003E40D0" w:rsidRDefault="003E40D0" w:rsidP="00866393">
      <w:pPr>
        <w:rPr>
          <w:rFonts w:eastAsia="바탕"/>
        </w:rPr>
      </w:pPr>
    </w:p>
    <w:p w:rsidR="003E40D0" w:rsidRDefault="003E40D0" w:rsidP="003E40D0">
      <w:pPr>
        <w:pStyle w:val="a9"/>
        <w:keepNext/>
      </w:pPr>
      <w:r>
        <w:lastRenderedPageBreak/>
        <w:t xml:space="preserve">Figure </w:t>
      </w:r>
      <w:fldSimple w:instr=" SEQ Figure \* ARABIC ">
        <w:r w:rsidR="003663E5">
          <w:rPr>
            <w:noProof/>
          </w:rPr>
          <w:t>6</w:t>
        </w:r>
      </w:fldSimple>
      <w:r>
        <w:t xml:space="preserve"> Random chat page</w:t>
      </w:r>
    </w:p>
    <w:p w:rsidR="003E40D0" w:rsidRDefault="009D7B51" w:rsidP="00866393">
      <w:pPr>
        <w:rPr>
          <w:rFonts w:eastAsia="바탕"/>
        </w:rPr>
      </w:pPr>
      <w:r>
        <w:rPr>
          <w:rFonts w:eastAsia="바탕"/>
        </w:rPr>
        <w:pict>
          <v:shape id="_x0000_i1027" type="#_x0000_t75" style="width:451pt;height:310.4pt">
            <v:imagedata r:id="rId18" o:title="4"/>
          </v:shape>
        </w:pict>
      </w:r>
    </w:p>
    <w:p w:rsidR="003E40D0" w:rsidRDefault="003E40D0" w:rsidP="003E40D0">
      <w:pPr>
        <w:pStyle w:val="a9"/>
        <w:keepNext/>
      </w:pPr>
      <w:r>
        <w:t xml:space="preserve">Figure </w:t>
      </w:r>
      <w:fldSimple w:instr=" SEQ Figure \* ARABIC ">
        <w:r w:rsidR="003663E5">
          <w:rPr>
            <w:noProof/>
          </w:rPr>
          <w:t>7</w:t>
        </w:r>
      </w:fldSimple>
      <w:r>
        <w:t xml:space="preserve"> When you press the start button</w:t>
      </w:r>
    </w:p>
    <w:p w:rsidR="003E40D0" w:rsidRDefault="003E40D0" w:rsidP="00866393">
      <w:r>
        <w:rPr>
          <w:rFonts w:eastAsia="바탕"/>
          <w:noProof/>
        </w:rPr>
        <w:drawing>
          <wp:inline distT="0" distB="0" distL="0" distR="0">
            <wp:extent cx="5362575" cy="438150"/>
            <wp:effectExtent l="0" t="0" r="9525" b="0"/>
            <wp:docPr id="4" name="그림 4" descr="C:\Users\JJU\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JU\AppData\Local\Microsoft\Windows\INetCache\Content.Word\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575" cy="438150"/>
                    </a:xfrm>
                    <a:prstGeom prst="rect">
                      <a:avLst/>
                    </a:prstGeom>
                    <a:noFill/>
                    <a:ln>
                      <a:noFill/>
                    </a:ln>
                  </pic:spPr>
                </pic:pic>
              </a:graphicData>
            </a:graphic>
          </wp:inline>
        </w:drawing>
      </w:r>
    </w:p>
    <w:p w:rsidR="003E40D0" w:rsidRDefault="003E40D0" w:rsidP="003E40D0">
      <w:pPr>
        <w:pStyle w:val="a9"/>
        <w:keepNext/>
      </w:pPr>
      <w:r>
        <w:lastRenderedPageBreak/>
        <w:t xml:space="preserve">Figure </w:t>
      </w:r>
      <w:fldSimple w:instr=" SEQ Figure \* ARABIC ">
        <w:r w:rsidR="003663E5">
          <w:rPr>
            <w:noProof/>
          </w:rPr>
          <w:t>8</w:t>
        </w:r>
      </w:fldSimple>
      <w:r>
        <w:t xml:space="preserve"> When you press the close button</w:t>
      </w:r>
    </w:p>
    <w:p w:rsidR="003E40D0" w:rsidRDefault="009D7B51" w:rsidP="00866393">
      <w:pPr>
        <w:rPr>
          <w:rFonts w:eastAsia="바탕"/>
        </w:rPr>
      </w:pPr>
      <w:r>
        <w:rPr>
          <w:rFonts w:eastAsia="바탕"/>
          <w:noProof/>
        </w:rPr>
        <w:pict>
          <v:shape id="_x0000_i1028" type="#_x0000_t75" style="width:451pt;height:311.1pt">
            <v:imagedata r:id="rId20" o:title="6"/>
          </v:shape>
        </w:pict>
      </w:r>
    </w:p>
    <w:p w:rsidR="003E40D0" w:rsidRDefault="003E40D0" w:rsidP="00866393">
      <w:pPr>
        <w:rPr>
          <w:rFonts w:eastAsia="바탕"/>
        </w:rPr>
      </w:pPr>
    </w:p>
    <w:p w:rsidR="003E40D0" w:rsidRDefault="003E40D0" w:rsidP="003E40D0">
      <w:pPr>
        <w:pStyle w:val="a9"/>
        <w:keepNext/>
      </w:pPr>
      <w:r>
        <w:lastRenderedPageBreak/>
        <w:t xml:space="preserve">Figure </w:t>
      </w:r>
      <w:fldSimple w:instr=" SEQ Figure \* ARABIC ">
        <w:r w:rsidR="003663E5">
          <w:rPr>
            <w:noProof/>
          </w:rPr>
          <w:t>9</w:t>
        </w:r>
      </w:fldSimple>
      <w:r>
        <w:t xml:space="preserve"> Read page before sign-in</w:t>
      </w:r>
    </w:p>
    <w:p w:rsidR="003E40D0" w:rsidRDefault="009D7B51" w:rsidP="00866393">
      <w:pPr>
        <w:rPr>
          <w:rFonts w:eastAsia="바탕"/>
        </w:rPr>
      </w:pPr>
      <w:r>
        <w:rPr>
          <w:rFonts w:eastAsia="바탕"/>
        </w:rPr>
        <w:pict>
          <v:shape id="_x0000_i1029" type="#_x0000_t75" style="width:451pt;height:343pt">
            <v:imagedata r:id="rId21" o:title="7"/>
          </v:shape>
        </w:pict>
      </w:r>
    </w:p>
    <w:p w:rsidR="003E40D0" w:rsidRDefault="003E40D0" w:rsidP="003E40D0">
      <w:pPr>
        <w:pStyle w:val="a9"/>
        <w:keepNext/>
      </w:pPr>
      <w:r>
        <w:t xml:space="preserve">Figure </w:t>
      </w:r>
      <w:fldSimple w:instr=" SEQ Figure \* ARABIC ">
        <w:r w:rsidR="003663E5">
          <w:rPr>
            <w:noProof/>
          </w:rPr>
          <w:t>10</w:t>
        </w:r>
      </w:fldSimple>
      <w:r>
        <w:t xml:space="preserve"> Read page after sign-in</w:t>
      </w:r>
    </w:p>
    <w:p w:rsidR="003E40D0" w:rsidRDefault="009D7B51" w:rsidP="00866393">
      <w:pPr>
        <w:rPr>
          <w:rFonts w:eastAsia="바탕"/>
        </w:rPr>
      </w:pPr>
      <w:r>
        <w:rPr>
          <w:rFonts w:eastAsia="바탕"/>
        </w:rPr>
        <w:pict>
          <v:shape id="_x0000_i1030" type="#_x0000_t75" style="width:451pt;height:171.15pt">
            <v:imagedata r:id="rId22" o:title="8"/>
          </v:shape>
        </w:pict>
      </w:r>
    </w:p>
    <w:p w:rsidR="003E40D0" w:rsidRDefault="003E40D0" w:rsidP="00866393">
      <w:pPr>
        <w:rPr>
          <w:rFonts w:eastAsia="바탕"/>
        </w:rPr>
      </w:pPr>
    </w:p>
    <w:p w:rsidR="003E40D0" w:rsidRDefault="003E40D0" w:rsidP="00866393">
      <w:pPr>
        <w:rPr>
          <w:rFonts w:eastAsia="바탕"/>
        </w:rPr>
      </w:pPr>
    </w:p>
    <w:p w:rsidR="00F93AED" w:rsidRDefault="00F93AED" w:rsidP="00F93AED">
      <w:pPr>
        <w:pStyle w:val="a9"/>
        <w:keepNext/>
      </w:pPr>
      <w:r>
        <w:lastRenderedPageBreak/>
        <w:t xml:space="preserve">Figure </w:t>
      </w:r>
      <w:fldSimple w:instr=" SEQ Figure \* ARABIC ">
        <w:r w:rsidR="003663E5">
          <w:rPr>
            <w:noProof/>
          </w:rPr>
          <w:t>11</w:t>
        </w:r>
      </w:fldSimple>
      <w:r>
        <w:t xml:space="preserve"> Writing page before sign-in</w:t>
      </w:r>
    </w:p>
    <w:p w:rsidR="00F93AED" w:rsidRDefault="009D7B51" w:rsidP="00866393">
      <w:pPr>
        <w:rPr>
          <w:rFonts w:eastAsia="바탕"/>
        </w:rPr>
      </w:pPr>
      <w:r>
        <w:rPr>
          <w:rFonts w:eastAsia="바탕"/>
        </w:rPr>
        <w:pict>
          <v:shape id="_x0000_i1031" type="#_x0000_t75" style="width:451pt;height:266.95pt">
            <v:imagedata r:id="rId23" o:title="9"/>
          </v:shape>
        </w:pict>
      </w:r>
    </w:p>
    <w:p w:rsidR="00F93AED" w:rsidRDefault="00F93AED" w:rsidP="00F93AED">
      <w:pPr>
        <w:pStyle w:val="a9"/>
        <w:keepNext/>
      </w:pPr>
      <w:r>
        <w:t xml:space="preserve">Figure </w:t>
      </w:r>
      <w:fldSimple w:instr=" SEQ Figure \* ARABIC ">
        <w:r w:rsidR="003663E5">
          <w:rPr>
            <w:noProof/>
          </w:rPr>
          <w:t>12</w:t>
        </w:r>
      </w:fldSimple>
      <w:r>
        <w:t xml:space="preserve"> Writing page after sign-in</w:t>
      </w:r>
    </w:p>
    <w:p w:rsidR="00F93AED" w:rsidRDefault="009D7B51" w:rsidP="00866393">
      <w:pPr>
        <w:rPr>
          <w:rFonts w:eastAsia="바탕"/>
        </w:rPr>
      </w:pPr>
      <w:r>
        <w:rPr>
          <w:rFonts w:eastAsia="바탕"/>
        </w:rPr>
        <w:pict>
          <v:shape id="_x0000_i1032" type="#_x0000_t75" style="width:450.35pt;height:267.6pt">
            <v:imagedata r:id="rId24" o:title="10"/>
          </v:shape>
        </w:pict>
      </w:r>
    </w:p>
    <w:p w:rsidR="00F93AED" w:rsidRDefault="00F93AED" w:rsidP="00866393">
      <w:pPr>
        <w:rPr>
          <w:rFonts w:eastAsia="바탕"/>
        </w:rPr>
      </w:pPr>
    </w:p>
    <w:p w:rsidR="00A018C1" w:rsidRDefault="00A018C1" w:rsidP="00A018C1">
      <w:pPr>
        <w:pStyle w:val="a9"/>
        <w:keepNext/>
      </w:pPr>
      <w:r>
        <w:lastRenderedPageBreak/>
        <w:t xml:space="preserve">Figure </w:t>
      </w:r>
      <w:fldSimple w:instr=" SEQ Figure \* ARABIC ">
        <w:r w:rsidR="003663E5">
          <w:rPr>
            <w:noProof/>
          </w:rPr>
          <w:t>13</w:t>
        </w:r>
      </w:fldSimple>
      <w:r>
        <w:t xml:space="preserve"> Modify / Delete button</w:t>
      </w:r>
    </w:p>
    <w:p w:rsidR="00F93AED" w:rsidRDefault="009D7B51" w:rsidP="00866393">
      <w:pPr>
        <w:rPr>
          <w:rFonts w:eastAsia="바탕"/>
        </w:rPr>
      </w:pPr>
      <w:r>
        <w:rPr>
          <w:rFonts w:eastAsia="바탕"/>
        </w:rPr>
        <w:pict>
          <v:shape id="_x0000_i1033" type="#_x0000_t75" style="width:450.35pt;height:273.75pt">
            <v:imagedata r:id="rId25" o:title="11"/>
          </v:shape>
        </w:pict>
      </w:r>
    </w:p>
    <w:p w:rsidR="00A018C1" w:rsidRDefault="00A018C1" w:rsidP="00866393">
      <w:pPr>
        <w:rPr>
          <w:rFonts w:eastAsia="바탕"/>
        </w:rPr>
      </w:pPr>
      <w:r>
        <w:rPr>
          <w:rFonts w:eastAsia="바탕"/>
        </w:rPr>
        <w:t>You can modify and delete the writing with “(No Account)” or my writing.</w:t>
      </w:r>
    </w:p>
    <w:p w:rsidR="00A018C1" w:rsidRDefault="00A018C1" w:rsidP="00866393">
      <w:pPr>
        <w:rPr>
          <w:rFonts w:eastAsia="바탕"/>
        </w:rPr>
      </w:pPr>
    </w:p>
    <w:p w:rsidR="00A018C1" w:rsidRDefault="00A018C1" w:rsidP="00A018C1">
      <w:pPr>
        <w:pStyle w:val="a9"/>
        <w:keepNext/>
      </w:pPr>
      <w:r>
        <w:t xml:space="preserve">Figure </w:t>
      </w:r>
      <w:fldSimple w:instr=" SEQ Figure \* ARABIC ">
        <w:r w:rsidR="003663E5">
          <w:rPr>
            <w:noProof/>
          </w:rPr>
          <w:t>14</w:t>
        </w:r>
      </w:fldSimple>
      <w:r>
        <w:t xml:space="preserve"> Password check page</w:t>
      </w:r>
    </w:p>
    <w:p w:rsidR="00A018C1" w:rsidRDefault="009D7B51" w:rsidP="00866393">
      <w:pPr>
        <w:rPr>
          <w:rFonts w:eastAsia="바탕"/>
        </w:rPr>
      </w:pPr>
      <w:r>
        <w:rPr>
          <w:rFonts w:eastAsia="바탕"/>
        </w:rPr>
        <w:pict>
          <v:shape id="_x0000_i1034" type="#_x0000_t75" style="width:450.35pt;height:267.6pt">
            <v:imagedata r:id="rId26" o:title="12"/>
          </v:shape>
        </w:pict>
      </w:r>
    </w:p>
    <w:p w:rsidR="00A018C1" w:rsidRDefault="00A018C1" w:rsidP="00866393">
      <w:pPr>
        <w:rPr>
          <w:rFonts w:eastAsia="바탕"/>
        </w:rPr>
      </w:pPr>
      <w:r>
        <w:rPr>
          <w:rFonts w:eastAsia="바탕" w:hint="eastAsia"/>
        </w:rPr>
        <w:t>Whe</w:t>
      </w:r>
      <w:r>
        <w:rPr>
          <w:rFonts w:eastAsia="바탕"/>
        </w:rPr>
        <w:t>n you click the modify button or delete button, you should enter the password. But If you signed in and wanted to modify or delete, your order will be executed right away.</w:t>
      </w:r>
    </w:p>
    <w:p w:rsidR="0034316C" w:rsidRPr="0034316C" w:rsidRDefault="0034316C" w:rsidP="0034316C">
      <w:pPr>
        <w:pStyle w:val="a9"/>
        <w:keepNext/>
      </w:pPr>
      <w:r>
        <w:lastRenderedPageBreak/>
        <w:t xml:space="preserve">Figure </w:t>
      </w:r>
      <w:fldSimple w:instr=" SEQ Figure \* ARABIC ">
        <w:r w:rsidR="003663E5">
          <w:rPr>
            <w:noProof/>
          </w:rPr>
          <w:t>15</w:t>
        </w:r>
      </w:fldSimple>
      <w:r>
        <w:t xml:space="preserve"> </w:t>
      </w:r>
      <w:r w:rsidR="00434277">
        <w:rPr>
          <w:rFonts w:eastAsia="바탕체" w:cs="바탕체"/>
        </w:rPr>
        <w:t>Modify</w:t>
      </w:r>
      <w:r w:rsidRPr="0034316C">
        <w:rPr>
          <w:rFonts w:eastAsia="바탕체" w:cs="바탕체"/>
        </w:rPr>
        <w:t xml:space="preserve"> page before sign-in</w:t>
      </w:r>
    </w:p>
    <w:p w:rsidR="004D16BB" w:rsidRDefault="0034316C" w:rsidP="00866393">
      <w:pPr>
        <w:rPr>
          <w:rFonts w:eastAsia="바탕"/>
        </w:rPr>
      </w:pPr>
      <w:r>
        <w:rPr>
          <w:rFonts w:eastAsia="바탕"/>
          <w:noProof/>
        </w:rPr>
        <w:drawing>
          <wp:inline distT="0" distB="0" distL="0" distR="0">
            <wp:extent cx="5732145" cy="3389773"/>
            <wp:effectExtent l="0" t="0" r="1905" b="1270"/>
            <wp:docPr id="5" name="그림 5" descr="C:\Users\JJU\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JU\AppData\Local\Microsoft\Windows\INetCache\Content.Word\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389773"/>
                    </a:xfrm>
                    <a:prstGeom prst="rect">
                      <a:avLst/>
                    </a:prstGeom>
                    <a:noFill/>
                    <a:ln>
                      <a:noFill/>
                    </a:ln>
                  </pic:spPr>
                </pic:pic>
              </a:graphicData>
            </a:graphic>
          </wp:inline>
        </w:drawing>
      </w:r>
    </w:p>
    <w:p w:rsidR="0034316C" w:rsidRDefault="0034316C" w:rsidP="00866393">
      <w:pPr>
        <w:rPr>
          <w:rFonts w:eastAsia="바탕"/>
        </w:rPr>
      </w:pPr>
    </w:p>
    <w:p w:rsidR="00910093" w:rsidRDefault="00910093" w:rsidP="00910093">
      <w:pPr>
        <w:pStyle w:val="a9"/>
        <w:keepNext/>
      </w:pPr>
      <w:r>
        <w:t xml:space="preserve">Figure </w:t>
      </w:r>
      <w:fldSimple w:instr=" SEQ Figure \* ARABIC ">
        <w:r w:rsidR="003663E5">
          <w:rPr>
            <w:noProof/>
          </w:rPr>
          <w:t>16</w:t>
        </w:r>
      </w:fldSimple>
      <w:r>
        <w:t xml:space="preserve"> </w:t>
      </w:r>
      <w:r w:rsidR="00434277">
        <w:t>Modify</w:t>
      </w:r>
      <w:r>
        <w:t xml:space="preserve"> page after sign-in</w:t>
      </w:r>
    </w:p>
    <w:p w:rsidR="00910093" w:rsidRPr="0034316C" w:rsidRDefault="009D7B51" w:rsidP="00866393">
      <w:pPr>
        <w:rPr>
          <w:rFonts w:eastAsia="바탕"/>
        </w:rPr>
      </w:pPr>
      <w:r>
        <w:rPr>
          <w:rFonts w:eastAsia="바탕"/>
        </w:rPr>
        <w:pict>
          <v:shape id="_x0000_i1035" type="#_x0000_t75" style="width:450.35pt;height:265.6pt">
            <v:imagedata r:id="rId28" o:title="14"/>
          </v:shape>
        </w:pict>
      </w:r>
    </w:p>
    <w:p w:rsidR="00866393" w:rsidRPr="00012569" w:rsidRDefault="00866393" w:rsidP="00866393">
      <w:pPr>
        <w:pStyle w:val="1"/>
        <w:rPr>
          <w:rFonts w:ascii="바탕" w:eastAsia="바탕" w:hAnsi="바탕"/>
        </w:rPr>
      </w:pPr>
      <w:r w:rsidRPr="00012569">
        <w:rPr>
          <w:rFonts w:ascii="바탕" w:eastAsia="바탕" w:hAnsi="바탕" w:hint="eastAsia"/>
        </w:rPr>
        <w:t>3</w:t>
      </w:r>
      <w:r w:rsidRPr="00012569">
        <w:rPr>
          <w:rFonts w:ascii="바탕" w:eastAsia="바탕" w:hAnsi="바탕"/>
        </w:rPr>
        <w:t>. Characteristic</w:t>
      </w:r>
    </w:p>
    <w:p w:rsidR="00866393" w:rsidRPr="00012569" w:rsidRDefault="00866393" w:rsidP="006F2D75">
      <w:pPr>
        <w:pStyle w:val="2"/>
      </w:pPr>
      <w:r w:rsidRPr="00012569">
        <w:t>RSA</w:t>
      </w:r>
    </w:p>
    <w:p w:rsidR="006F2D75" w:rsidRDefault="006F2D75" w:rsidP="006F2D75">
      <w:pPr>
        <w:pStyle w:val="a9"/>
        <w:keepNext/>
      </w:pPr>
      <w:r>
        <w:lastRenderedPageBreak/>
        <w:t xml:space="preserve">Figure </w:t>
      </w:r>
      <w:fldSimple w:instr=" SEQ Figure \* ARABIC ">
        <w:r w:rsidR="003663E5">
          <w:rPr>
            <w:noProof/>
          </w:rPr>
          <w:t>17</w:t>
        </w:r>
      </w:fldSimple>
      <w:r w:rsidR="009750B6">
        <w:t xml:space="preserve"> RSA</w:t>
      </w:r>
    </w:p>
    <w:p w:rsidR="00866393" w:rsidRDefault="006F2D75" w:rsidP="00866393">
      <w:pPr>
        <w:rPr>
          <w:rFonts w:eastAsia="바탕"/>
        </w:rPr>
      </w:pPr>
      <w:r>
        <w:rPr>
          <w:noProof/>
        </w:rPr>
        <w:drawing>
          <wp:inline distT="0" distB="0" distL="0" distR="0" wp14:anchorId="560E6724" wp14:editId="53B28EB3">
            <wp:extent cx="5732145" cy="540385"/>
            <wp:effectExtent l="0" t="0" r="190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540385"/>
                    </a:xfrm>
                    <a:prstGeom prst="rect">
                      <a:avLst/>
                    </a:prstGeom>
                  </pic:spPr>
                </pic:pic>
              </a:graphicData>
            </a:graphic>
          </wp:inline>
        </w:drawing>
      </w:r>
    </w:p>
    <w:p w:rsidR="006F2D75" w:rsidRDefault="006F2D75" w:rsidP="00866393">
      <w:pPr>
        <w:rPr>
          <w:rFonts w:eastAsia="바탕"/>
        </w:rPr>
      </w:pPr>
      <w:r>
        <w:rPr>
          <w:noProof/>
        </w:rPr>
        <w:drawing>
          <wp:inline distT="0" distB="0" distL="0" distR="0" wp14:anchorId="46FF5A9C" wp14:editId="44C36D82">
            <wp:extent cx="2000250" cy="17907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0" cy="1790700"/>
                    </a:xfrm>
                    <a:prstGeom prst="rect">
                      <a:avLst/>
                    </a:prstGeom>
                  </pic:spPr>
                </pic:pic>
              </a:graphicData>
            </a:graphic>
          </wp:inline>
        </w:drawing>
      </w:r>
    </w:p>
    <w:p w:rsidR="006F2D75" w:rsidRDefault="006F2D75" w:rsidP="00866393">
      <w:pPr>
        <w:rPr>
          <w:rFonts w:eastAsia="바탕"/>
        </w:rPr>
      </w:pPr>
      <w:r>
        <w:rPr>
          <w:rFonts w:eastAsia="바탕" w:hint="eastAsia"/>
        </w:rPr>
        <w:t>Fi</w:t>
      </w:r>
      <w:r>
        <w:rPr>
          <w:rFonts w:eastAsia="바탕"/>
        </w:rPr>
        <w:t xml:space="preserve">rst, Import the </w:t>
      </w:r>
      <w:proofErr w:type="spellStart"/>
      <w:r>
        <w:rPr>
          <w:rFonts w:eastAsia="바탕"/>
        </w:rPr>
        <w:t>rsa</w:t>
      </w:r>
      <w:proofErr w:type="spellEnd"/>
      <w:r>
        <w:rPr>
          <w:rFonts w:eastAsia="바탕"/>
        </w:rPr>
        <w:t xml:space="preserve"> </w:t>
      </w:r>
      <w:proofErr w:type="spellStart"/>
      <w:r>
        <w:rPr>
          <w:rFonts w:eastAsia="바탕"/>
        </w:rPr>
        <w:t>js</w:t>
      </w:r>
      <w:proofErr w:type="spellEnd"/>
      <w:r>
        <w:rPr>
          <w:rFonts w:eastAsia="바탕"/>
        </w:rPr>
        <w:t xml:space="preserve"> files.</w:t>
      </w:r>
    </w:p>
    <w:p w:rsidR="006F2D75" w:rsidRDefault="006F2D75" w:rsidP="00866393">
      <w:pPr>
        <w:rPr>
          <w:rFonts w:eastAsia="바탕"/>
        </w:rPr>
      </w:pPr>
    </w:p>
    <w:p w:rsidR="006B7AE2" w:rsidRDefault="006B7AE2" w:rsidP="006B7AE2">
      <w:pPr>
        <w:pStyle w:val="a9"/>
        <w:keepNext/>
      </w:pPr>
      <w:r>
        <w:t xml:space="preserve">Figure </w:t>
      </w:r>
      <w:fldSimple w:instr=" SEQ Figure \* ARABIC ">
        <w:r w:rsidR="003663E5">
          <w:rPr>
            <w:noProof/>
          </w:rPr>
          <w:t>18</w:t>
        </w:r>
      </w:fldSimple>
      <w:r w:rsidR="009750B6">
        <w:t xml:space="preserve"> RSA</w:t>
      </w:r>
    </w:p>
    <w:p w:rsidR="006F2D75" w:rsidRDefault="006F2D75" w:rsidP="00866393">
      <w:pPr>
        <w:rPr>
          <w:rFonts w:eastAsia="바탕"/>
        </w:rPr>
      </w:pPr>
      <w:r>
        <w:rPr>
          <w:noProof/>
        </w:rPr>
        <w:drawing>
          <wp:inline distT="0" distB="0" distL="0" distR="0" wp14:anchorId="073F78AA" wp14:editId="26E4FD05">
            <wp:extent cx="5732145" cy="2344420"/>
            <wp:effectExtent l="0" t="0" r="190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344420"/>
                    </a:xfrm>
                    <a:prstGeom prst="rect">
                      <a:avLst/>
                    </a:prstGeom>
                  </pic:spPr>
                </pic:pic>
              </a:graphicData>
            </a:graphic>
          </wp:inline>
        </w:drawing>
      </w:r>
    </w:p>
    <w:p w:rsidR="006B7AE2" w:rsidRDefault="006B7AE2" w:rsidP="00866393">
      <w:pPr>
        <w:rPr>
          <w:rFonts w:eastAsia="바탕"/>
        </w:rPr>
      </w:pPr>
      <w:r>
        <w:rPr>
          <w:rFonts w:eastAsia="바탕" w:hint="eastAsia"/>
        </w:rPr>
        <w:t>Th</w:t>
      </w:r>
      <w:r>
        <w:rPr>
          <w:rFonts w:eastAsia="바탕"/>
        </w:rPr>
        <w:t xml:space="preserve">is source code is in controller. It means that it makes private key in server and makes modulus and exponent for public key and then these things </w:t>
      </w:r>
      <w:proofErr w:type="gramStart"/>
      <w:r>
        <w:rPr>
          <w:rFonts w:eastAsia="바탕"/>
        </w:rPr>
        <w:t>is</w:t>
      </w:r>
      <w:proofErr w:type="gramEnd"/>
      <w:r>
        <w:rPr>
          <w:rFonts w:eastAsia="바탕"/>
        </w:rPr>
        <w:t xml:space="preserve"> saved in session.</w:t>
      </w:r>
    </w:p>
    <w:p w:rsidR="006B7AE2" w:rsidRDefault="006B7AE2" w:rsidP="00866393">
      <w:pPr>
        <w:rPr>
          <w:rFonts w:eastAsia="바탕"/>
        </w:rPr>
      </w:pPr>
    </w:p>
    <w:p w:rsidR="006B7AE2" w:rsidRDefault="006B7AE2" w:rsidP="006B7AE2">
      <w:pPr>
        <w:pStyle w:val="a9"/>
        <w:keepNext/>
      </w:pPr>
      <w:r>
        <w:t xml:space="preserve">Figure </w:t>
      </w:r>
      <w:fldSimple w:instr=" SEQ Figure \* ARABIC ">
        <w:r w:rsidR="003663E5">
          <w:rPr>
            <w:noProof/>
          </w:rPr>
          <w:t>19</w:t>
        </w:r>
      </w:fldSimple>
      <w:r w:rsidR="009750B6">
        <w:t xml:space="preserve"> RSA</w:t>
      </w:r>
    </w:p>
    <w:p w:rsidR="006B7AE2" w:rsidRDefault="006B7AE2" w:rsidP="00866393">
      <w:pPr>
        <w:rPr>
          <w:rFonts w:eastAsia="바탕"/>
        </w:rPr>
      </w:pPr>
      <w:r>
        <w:rPr>
          <w:noProof/>
        </w:rPr>
        <w:drawing>
          <wp:inline distT="0" distB="0" distL="0" distR="0" wp14:anchorId="1E2F0480" wp14:editId="1E2BF642">
            <wp:extent cx="5732145" cy="1289050"/>
            <wp:effectExtent l="0" t="0" r="1905"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289050"/>
                    </a:xfrm>
                    <a:prstGeom prst="rect">
                      <a:avLst/>
                    </a:prstGeom>
                  </pic:spPr>
                </pic:pic>
              </a:graphicData>
            </a:graphic>
          </wp:inline>
        </w:drawing>
      </w:r>
    </w:p>
    <w:p w:rsidR="006B7AE2" w:rsidRDefault="006B7AE2" w:rsidP="00866393">
      <w:pPr>
        <w:rPr>
          <w:rFonts w:eastAsia="바탕"/>
        </w:rPr>
      </w:pPr>
      <w:r>
        <w:rPr>
          <w:rFonts w:eastAsia="바탕" w:hint="eastAsia"/>
        </w:rPr>
        <w:lastRenderedPageBreak/>
        <w:t>Fir</w:t>
      </w:r>
      <w:r>
        <w:rPr>
          <w:rFonts w:eastAsia="바탕"/>
        </w:rPr>
        <w:t xml:space="preserve">st inputs are for the blanks that users enter their username and password. Second inputs are hidden and they are for getting public key from the server. Last inputs are real inputs that will be sent to the server as encrypted. </w:t>
      </w:r>
      <w:r w:rsidR="00DE6CFE">
        <w:rPr>
          <w:rFonts w:eastAsia="바탕"/>
        </w:rPr>
        <w:t>Username and password will be encrypted in “</w:t>
      </w:r>
      <w:proofErr w:type="spellStart"/>
      <w:proofErr w:type="gramStart"/>
      <w:r w:rsidR="00DE6CFE">
        <w:rPr>
          <w:rFonts w:eastAsia="바탕"/>
        </w:rPr>
        <w:t>checkLogin</w:t>
      </w:r>
      <w:proofErr w:type="spellEnd"/>
      <w:r w:rsidR="00DE6CFE">
        <w:rPr>
          <w:rFonts w:eastAsia="바탕"/>
        </w:rPr>
        <w:t>(</w:t>
      </w:r>
      <w:proofErr w:type="gramEnd"/>
      <w:r w:rsidR="00DE6CFE">
        <w:rPr>
          <w:rFonts w:eastAsia="바탕"/>
        </w:rPr>
        <w:t>)” function.</w:t>
      </w:r>
    </w:p>
    <w:p w:rsidR="00D644B6" w:rsidRDefault="00D644B6" w:rsidP="00866393">
      <w:pPr>
        <w:rPr>
          <w:rFonts w:eastAsia="바탕"/>
        </w:rPr>
      </w:pPr>
    </w:p>
    <w:p w:rsidR="00D644B6" w:rsidRDefault="00D644B6" w:rsidP="00D644B6">
      <w:pPr>
        <w:pStyle w:val="a9"/>
        <w:keepNext/>
      </w:pPr>
      <w:r>
        <w:t xml:space="preserve">Figure </w:t>
      </w:r>
      <w:fldSimple w:instr=" SEQ Figure \* ARABIC ">
        <w:r w:rsidR="003663E5">
          <w:rPr>
            <w:noProof/>
          </w:rPr>
          <w:t>20</w:t>
        </w:r>
      </w:fldSimple>
      <w:r w:rsidR="009750B6">
        <w:t xml:space="preserve"> RSA</w:t>
      </w:r>
    </w:p>
    <w:p w:rsidR="00D644B6" w:rsidRDefault="00D644B6" w:rsidP="00866393">
      <w:pPr>
        <w:rPr>
          <w:rFonts w:eastAsia="바탕"/>
        </w:rPr>
      </w:pPr>
      <w:r>
        <w:rPr>
          <w:noProof/>
        </w:rPr>
        <w:drawing>
          <wp:inline distT="0" distB="0" distL="0" distR="0" wp14:anchorId="289D86EA" wp14:editId="325A65E7">
            <wp:extent cx="5732145" cy="5287645"/>
            <wp:effectExtent l="0" t="0" r="1905"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5287645"/>
                    </a:xfrm>
                    <a:prstGeom prst="rect">
                      <a:avLst/>
                    </a:prstGeom>
                  </pic:spPr>
                </pic:pic>
              </a:graphicData>
            </a:graphic>
          </wp:inline>
        </w:drawing>
      </w:r>
    </w:p>
    <w:p w:rsidR="00CD1BB8" w:rsidRDefault="007754C3" w:rsidP="00866393">
      <w:pPr>
        <w:rPr>
          <w:rFonts w:eastAsia="바탕"/>
        </w:rPr>
      </w:pPr>
      <w:r>
        <w:rPr>
          <w:rFonts w:eastAsia="바탕" w:hint="eastAsia"/>
        </w:rPr>
        <w:t>Thi</w:t>
      </w:r>
      <w:r>
        <w:rPr>
          <w:rFonts w:eastAsia="바탕"/>
        </w:rPr>
        <w:t xml:space="preserve">s is the </w:t>
      </w:r>
      <w:proofErr w:type="spellStart"/>
      <w:proofErr w:type="gramStart"/>
      <w:r>
        <w:rPr>
          <w:rFonts w:eastAsia="바탕"/>
        </w:rPr>
        <w:t>checkLogin</w:t>
      </w:r>
      <w:proofErr w:type="spellEnd"/>
      <w:r>
        <w:rPr>
          <w:rFonts w:eastAsia="바탕"/>
        </w:rPr>
        <w:t>(</w:t>
      </w:r>
      <w:proofErr w:type="gramEnd"/>
      <w:r>
        <w:rPr>
          <w:rFonts w:eastAsia="바탕"/>
        </w:rPr>
        <w:t xml:space="preserve">) function. It gets ingredients, </w:t>
      </w:r>
      <w:proofErr w:type="spellStart"/>
      <w:r>
        <w:rPr>
          <w:rFonts w:eastAsia="바탕"/>
        </w:rPr>
        <w:t>Moduls</w:t>
      </w:r>
      <w:proofErr w:type="spellEnd"/>
      <w:r>
        <w:rPr>
          <w:rFonts w:eastAsia="바탕"/>
        </w:rPr>
        <w:t xml:space="preserve"> and exponent from the </w:t>
      </w:r>
      <w:proofErr w:type="gramStart"/>
      <w:r>
        <w:rPr>
          <w:rFonts w:eastAsia="바탕"/>
        </w:rPr>
        <w:t>server ,</w:t>
      </w:r>
      <w:proofErr w:type="gramEnd"/>
      <w:r>
        <w:rPr>
          <w:rFonts w:eastAsia="바탕"/>
        </w:rPr>
        <w:t xml:space="preserve"> and then in client side, after making public key and encrypt my </w:t>
      </w:r>
      <w:proofErr w:type="spellStart"/>
      <w:r>
        <w:rPr>
          <w:rFonts w:eastAsia="바탕"/>
        </w:rPr>
        <w:t>informations</w:t>
      </w:r>
      <w:proofErr w:type="spellEnd"/>
      <w:r>
        <w:rPr>
          <w:rFonts w:eastAsia="바탕"/>
        </w:rPr>
        <w:t xml:space="preserve">, I send the encrypted </w:t>
      </w:r>
      <w:proofErr w:type="spellStart"/>
      <w:r>
        <w:rPr>
          <w:rFonts w:eastAsia="바탕"/>
        </w:rPr>
        <w:t>infomations</w:t>
      </w:r>
      <w:proofErr w:type="spellEnd"/>
      <w:r>
        <w:rPr>
          <w:rFonts w:eastAsia="바탕"/>
        </w:rPr>
        <w:t xml:space="preserve"> to the server.</w:t>
      </w:r>
    </w:p>
    <w:p w:rsidR="00CD1BB8" w:rsidRDefault="00CD1BB8" w:rsidP="00CD1BB8">
      <w:pPr>
        <w:pStyle w:val="a9"/>
        <w:keepNext/>
      </w:pPr>
      <w:r>
        <w:lastRenderedPageBreak/>
        <w:t xml:space="preserve">Figure </w:t>
      </w:r>
      <w:fldSimple w:instr=" SEQ Figure \* ARABIC ">
        <w:r w:rsidR="003663E5">
          <w:rPr>
            <w:noProof/>
          </w:rPr>
          <w:t>21</w:t>
        </w:r>
      </w:fldSimple>
      <w:r w:rsidR="009750B6">
        <w:t xml:space="preserve"> RSA</w:t>
      </w:r>
    </w:p>
    <w:p w:rsidR="00CD1BB8" w:rsidRDefault="00CD1BB8" w:rsidP="00866393">
      <w:pPr>
        <w:rPr>
          <w:rFonts w:eastAsia="바탕"/>
        </w:rPr>
      </w:pPr>
      <w:r>
        <w:rPr>
          <w:noProof/>
        </w:rPr>
        <w:drawing>
          <wp:inline distT="0" distB="0" distL="0" distR="0" wp14:anchorId="667FFC86" wp14:editId="5DAFE6FC">
            <wp:extent cx="4933950" cy="2657475"/>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3950" cy="2657475"/>
                    </a:xfrm>
                    <a:prstGeom prst="rect">
                      <a:avLst/>
                    </a:prstGeom>
                  </pic:spPr>
                </pic:pic>
              </a:graphicData>
            </a:graphic>
          </wp:inline>
        </w:drawing>
      </w:r>
      <w:r w:rsidR="009750B6">
        <w:rPr>
          <w:noProof/>
        </w:rPr>
        <w:drawing>
          <wp:inline distT="0" distB="0" distL="0" distR="0" wp14:anchorId="39485E43" wp14:editId="3FFBD0BB">
            <wp:extent cx="5732145" cy="2952115"/>
            <wp:effectExtent l="0" t="0" r="1905"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952115"/>
                    </a:xfrm>
                    <a:prstGeom prst="rect">
                      <a:avLst/>
                    </a:prstGeom>
                  </pic:spPr>
                </pic:pic>
              </a:graphicData>
            </a:graphic>
          </wp:inline>
        </w:drawing>
      </w:r>
    </w:p>
    <w:p w:rsidR="00CD1BB8" w:rsidRPr="00F93BB0" w:rsidRDefault="00CD1BB8" w:rsidP="00866393">
      <w:pPr>
        <w:rPr>
          <w:rFonts w:eastAsia="바탕"/>
        </w:rPr>
      </w:pPr>
      <w:r>
        <w:rPr>
          <w:rFonts w:eastAsia="바탕" w:hint="eastAsia"/>
        </w:rPr>
        <w:t>The</w:t>
      </w:r>
      <w:r>
        <w:rPr>
          <w:rFonts w:eastAsia="바탕"/>
        </w:rPr>
        <w:t xml:space="preserve"> server will get secured </w:t>
      </w:r>
      <w:proofErr w:type="spellStart"/>
      <w:r>
        <w:rPr>
          <w:rFonts w:eastAsia="바탕"/>
        </w:rPr>
        <w:t>infomations</w:t>
      </w:r>
      <w:proofErr w:type="spellEnd"/>
      <w:r>
        <w:rPr>
          <w:rFonts w:eastAsia="바탕"/>
        </w:rPr>
        <w:t xml:space="preserve"> from client.</w:t>
      </w:r>
      <w:r w:rsidR="009750B6">
        <w:rPr>
          <w:rFonts w:eastAsia="바탕"/>
        </w:rPr>
        <w:t xml:space="preserve"> They will be decrypted by private key. And I encrypted </w:t>
      </w:r>
      <w:proofErr w:type="spellStart"/>
      <w:r w:rsidR="009750B6">
        <w:rPr>
          <w:rFonts w:eastAsia="바탕"/>
        </w:rPr>
        <w:t>informations</w:t>
      </w:r>
      <w:proofErr w:type="spellEnd"/>
      <w:r w:rsidR="009750B6">
        <w:rPr>
          <w:rFonts w:eastAsia="바탕"/>
        </w:rPr>
        <w:t xml:space="preserve"> with public key made of hexadecimal modulus and exponent so the server should process the </w:t>
      </w:r>
      <w:r w:rsidR="00F93BB0">
        <w:rPr>
          <w:rFonts w:eastAsia="바탕"/>
        </w:rPr>
        <w:t xml:space="preserve">secured </w:t>
      </w:r>
      <w:proofErr w:type="spellStart"/>
      <w:r w:rsidR="009750B6">
        <w:rPr>
          <w:rFonts w:eastAsia="바탕"/>
        </w:rPr>
        <w:t>informations</w:t>
      </w:r>
      <w:proofErr w:type="spellEnd"/>
      <w:r w:rsidR="009750B6">
        <w:rPr>
          <w:rFonts w:eastAsia="바탕"/>
        </w:rPr>
        <w:t xml:space="preserve"> from client, to string. Then </w:t>
      </w:r>
      <w:r w:rsidR="00F93BB0">
        <w:rPr>
          <w:rFonts w:eastAsia="바탕"/>
        </w:rPr>
        <w:t xml:space="preserve">it </w:t>
      </w:r>
      <w:r w:rsidR="009750B6">
        <w:rPr>
          <w:rFonts w:eastAsia="바탕"/>
        </w:rPr>
        <w:t>save</w:t>
      </w:r>
      <w:r w:rsidR="00F93BB0">
        <w:rPr>
          <w:rFonts w:eastAsia="바탕"/>
        </w:rPr>
        <w:t>s</w:t>
      </w:r>
      <w:r w:rsidR="009750B6">
        <w:rPr>
          <w:rFonts w:eastAsia="바탕"/>
        </w:rPr>
        <w:t xml:space="preserve"> the decrypted </w:t>
      </w:r>
      <w:proofErr w:type="spellStart"/>
      <w:r w:rsidR="009750B6">
        <w:rPr>
          <w:rFonts w:eastAsia="바탕"/>
        </w:rPr>
        <w:t>informations</w:t>
      </w:r>
      <w:proofErr w:type="spellEnd"/>
      <w:r w:rsidR="009750B6">
        <w:rPr>
          <w:rFonts w:eastAsia="바탕"/>
        </w:rPr>
        <w:t xml:space="preserve"> in </w:t>
      </w:r>
      <w:proofErr w:type="gramStart"/>
      <w:r w:rsidR="009750B6">
        <w:rPr>
          <w:rFonts w:eastAsia="바탕"/>
        </w:rPr>
        <w:t>DTO(</w:t>
      </w:r>
      <w:proofErr w:type="gramEnd"/>
      <w:r w:rsidR="009750B6">
        <w:rPr>
          <w:rFonts w:eastAsia="바탕"/>
        </w:rPr>
        <w:t>Data Transfer Object).</w:t>
      </w:r>
    </w:p>
    <w:p w:rsidR="00866393" w:rsidRPr="00012569" w:rsidRDefault="00866393" w:rsidP="006F2D75">
      <w:pPr>
        <w:pStyle w:val="2"/>
      </w:pPr>
      <w:r w:rsidRPr="00012569">
        <w:t>Random Chat</w:t>
      </w:r>
    </w:p>
    <w:p w:rsidR="00FF7799" w:rsidRPr="00FF7799" w:rsidRDefault="00FF7799" w:rsidP="00FF7799">
      <w:pPr>
        <w:pStyle w:val="a9"/>
        <w:keepNext/>
        <w:rPr>
          <w:rFonts w:ascii="Corbel" w:hAnsi="Corbel"/>
        </w:rPr>
      </w:pPr>
      <w:r>
        <w:t xml:space="preserve">Figure </w:t>
      </w:r>
      <w:fldSimple w:instr=" SEQ Figure \* ARABIC ">
        <w:r w:rsidR="003663E5">
          <w:rPr>
            <w:noProof/>
          </w:rPr>
          <w:t>22</w:t>
        </w:r>
      </w:fldSimple>
      <w:r>
        <w:t xml:space="preserve"> </w:t>
      </w:r>
      <w:r w:rsidRPr="00FF7799">
        <w:rPr>
          <w:rFonts w:ascii="Corbel" w:eastAsia="바탕체" w:hAnsi="Corbel" w:cs="바탕체"/>
        </w:rPr>
        <w:t>Random chat</w:t>
      </w:r>
    </w:p>
    <w:p w:rsidR="00FF7799" w:rsidRDefault="00FF7799" w:rsidP="00866393">
      <w:pPr>
        <w:rPr>
          <w:rFonts w:eastAsia="바탕"/>
        </w:rPr>
      </w:pPr>
      <w:r>
        <w:rPr>
          <w:noProof/>
        </w:rPr>
        <w:drawing>
          <wp:inline distT="0" distB="0" distL="0" distR="0" wp14:anchorId="2FA8244F" wp14:editId="1A62EFBD">
            <wp:extent cx="2409825" cy="53340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9825" cy="533400"/>
                    </a:xfrm>
                    <a:prstGeom prst="rect">
                      <a:avLst/>
                    </a:prstGeom>
                  </pic:spPr>
                </pic:pic>
              </a:graphicData>
            </a:graphic>
          </wp:inline>
        </w:drawing>
      </w:r>
    </w:p>
    <w:p w:rsidR="00FF7799" w:rsidRDefault="006B3D97" w:rsidP="00866393">
      <w:pPr>
        <w:rPr>
          <w:rFonts w:eastAsia="바탕"/>
        </w:rPr>
      </w:pPr>
      <w:r>
        <w:rPr>
          <w:rFonts w:eastAsia="바탕" w:hint="eastAsia"/>
        </w:rPr>
        <w:t>Make a room object and make a room manager that manages all rooms.</w:t>
      </w:r>
    </w:p>
    <w:p w:rsidR="006B3D97" w:rsidRDefault="006B3D97" w:rsidP="00866393">
      <w:pPr>
        <w:rPr>
          <w:rFonts w:eastAsia="바탕"/>
        </w:rPr>
      </w:pPr>
    </w:p>
    <w:p w:rsidR="006B3D97" w:rsidRDefault="006B3D97" w:rsidP="006B3D97">
      <w:pPr>
        <w:pStyle w:val="a9"/>
        <w:keepNext/>
      </w:pPr>
      <w:r>
        <w:lastRenderedPageBreak/>
        <w:t xml:space="preserve">Figure </w:t>
      </w:r>
      <w:fldSimple w:instr=" SEQ Figure \* ARABIC ">
        <w:r w:rsidR="003663E5">
          <w:rPr>
            <w:noProof/>
          </w:rPr>
          <w:t>23</w:t>
        </w:r>
      </w:fldSimple>
      <w:r>
        <w:t xml:space="preserve"> Random chat</w:t>
      </w:r>
    </w:p>
    <w:p w:rsidR="006B3D97" w:rsidRDefault="006B3D97" w:rsidP="00866393">
      <w:pPr>
        <w:rPr>
          <w:rFonts w:eastAsia="바탕"/>
        </w:rPr>
      </w:pPr>
      <w:r>
        <w:rPr>
          <w:noProof/>
        </w:rPr>
        <w:drawing>
          <wp:inline distT="0" distB="0" distL="0" distR="0" wp14:anchorId="0B7075FB" wp14:editId="0B2B219C">
            <wp:extent cx="4105275" cy="4238625"/>
            <wp:effectExtent l="0" t="0" r="9525"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275" cy="4238625"/>
                    </a:xfrm>
                    <a:prstGeom prst="rect">
                      <a:avLst/>
                    </a:prstGeom>
                  </pic:spPr>
                </pic:pic>
              </a:graphicData>
            </a:graphic>
          </wp:inline>
        </w:drawing>
      </w:r>
    </w:p>
    <w:p w:rsidR="001C52D4" w:rsidRDefault="003C7E46" w:rsidP="00866393">
      <w:pPr>
        <w:rPr>
          <w:rFonts w:eastAsia="바탕"/>
        </w:rPr>
      </w:pPr>
      <w:r>
        <w:rPr>
          <w:rFonts w:eastAsia="바탕" w:hint="eastAsia"/>
        </w:rPr>
        <w:t>Mak</w:t>
      </w:r>
      <w:r>
        <w:rPr>
          <w:rFonts w:eastAsia="바탕"/>
        </w:rPr>
        <w:t>e a class variable “</w:t>
      </w:r>
      <w:proofErr w:type="spellStart"/>
      <w:r>
        <w:rPr>
          <w:rFonts w:eastAsia="바탕"/>
        </w:rPr>
        <w:t>roomList</w:t>
      </w:r>
      <w:proofErr w:type="spellEnd"/>
      <w:r>
        <w:rPr>
          <w:rFonts w:eastAsia="바탕"/>
        </w:rPr>
        <w:t xml:space="preserve">” to manage rooms by room manager class. And then </w:t>
      </w:r>
      <w:proofErr w:type="spellStart"/>
      <w:r>
        <w:rPr>
          <w:rFonts w:eastAsia="바탕"/>
        </w:rPr>
        <w:t>everytime</w:t>
      </w:r>
      <w:proofErr w:type="spellEnd"/>
      <w:r>
        <w:rPr>
          <w:rFonts w:eastAsia="바탕"/>
        </w:rPr>
        <w:t xml:space="preserve"> the users start chatting, it makes room list random with “</w:t>
      </w:r>
      <w:proofErr w:type="spellStart"/>
      <w:r>
        <w:rPr>
          <w:rFonts w:eastAsia="바탕"/>
        </w:rPr>
        <w:t>Collections.shuffle</w:t>
      </w:r>
      <w:proofErr w:type="spellEnd"/>
      <w:r>
        <w:rPr>
          <w:rFonts w:eastAsia="바탕"/>
        </w:rPr>
        <w:t>()”</w:t>
      </w:r>
      <w:r w:rsidR="009E3839">
        <w:rPr>
          <w:rFonts w:eastAsia="바탕"/>
        </w:rPr>
        <w:t xml:space="preserve"> so that the users can talk to random person</w:t>
      </w:r>
      <w:r>
        <w:rPr>
          <w:rFonts w:eastAsia="바탕"/>
        </w:rPr>
        <w:t>.</w:t>
      </w:r>
    </w:p>
    <w:p w:rsidR="001C52D4" w:rsidRDefault="001C52D4" w:rsidP="001C52D4">
      <w:pPr>
        <w:pStyle w:val="a9"/>
        <w:keepNext/>
      </w:pPr>
      <w:r>
        <w:lastRenderedPageBreak/>
        <w:t xml:space="preserve">Figure </w:t>
      </w:r>
      <w:fldSimple w:instr=" SEQ Figure \* ARABIC ">
        <w:r w:rsidR="003663E5">
          <w:rPr>
            <w:noProof/>
          </w:rPr>
          <w:t>24</w:t>
        </w:r>
      </w:fldSimple>
      <w:r>
        <w:t xml:space="preserve"> Random chat</w:t>
      </w:r>
    </w:p>
    <w:p w:rsidR="001C52D4" w:rsidRDefault="001C52D4" w:rsidP="00866393">
      <w:pPr>
        <w:rPr>
          <w:rFonts w:eastAsia="바탕"/>
        </w:rPr>
      </w:pPr>
      <w:r>
        <w:rPr>
          <w:noProof/>
        </w:rPr>
        <w:drawing>
          <wp:inline distT="0" distB="0" distL="0" distR="0" wp14:anchorId="7F9C9895" wp14:editId="3596898F">
            <wp:extent cx="5732145" cy="5173345"/>
            <wp:effectExtent l="0" t="0" r="1905"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5173345"/>
                    </a:xfrm>
                    <a:prstGeom prst="rect">
                      <a:avLst/>
                    </a:prstGeom>
                  </pic:spPr>
                </pic:pic>
              </a:graphicData>
            </a:graphic>
          </wp:inline>
        </w:drawing>
      </w:r>
    </w:p>
    <w:p w:rsidR="00543131" w:rsidRPr="00012569" w:rsidRDefault="00543131" w:rsidP="00866393">
      <w:pPr>
        <w:rPr>
          <w:rFonts w:eastAsia="바탕"/>
        </w:rPr>
      </w:pPr>
      <w:r>
        <w:rPr>
          <w:rFonts w:eastAsia="바탕" w:hint="eastAsia"/>
        </w:rPr>
        <w:t xml:space="preserve">This is </w:t>
      </w:r>
      <w:r>
        <w:rPr>
          <w:rFonts w:eastAsia="바탕"/>
        </w:rPr>
        <w:t xml:space="preserve">the </w:t>
      </w:r>
      <w:r>
        <w:rPr>
          <w:rFonts w:eastAsia="바탕" w:hint="eastAsia"/>
        </w:rPr>
        <w:t xml:space="preserve">web socket session </w:t>
      </w:r>
      <w:proofErr w:type="spellStart"/>
      <w:r>
        <w:rPr>
          <w:rFonts w:eastAsia="바탕" w:hint="eastAsia"/>
        </w:rPr>
        <w:t>hadler</w:t>
      </w:r>
      <w:proofErr w:type="spellEnd"/>
      <w:r>
        <w:rPr>
          <w:rFonts w:eastAsia="바탕" w:hint="eastAsia"/>
        </w:rPr>
        <w:t xml:space="preserve">. </w:t>
      </w:r>
      <w:r>
        <w:rPr>
          <w:rFonts w:eastAsia="바탕"/>
        </w:rPr>
        <w:t>You can understand the logic easily if you follow the comments. Basically, it uses a room’s session list.</w:t>
      </w:r>
    </w:p>
    <w:p w:rsidR="00866393" w:rsidRPr="00012569" w:rsidRDefault="00866393" w:rsidP="006F2D75">
      <w:pPr>
        <w:pStyle w:val="2"/>
      </w:pPr>
      <w:r w:rsidRPr="00012569">
        <w:t>Mess</w:t>
      </w:r>
      <w:r w:rsidR="00261D7A">
        <w:t>e</w:t>
      </w:r>
      <w:r w:rsidRPr="00012569">
        <w:t>nger System</w:t>
      </w:r>
    </w:p>
    <w:p w:rsidR="00261D7A" w:rsidRDefault="00261D7A" w:rsidP="00261D7A">
      <w:pPr>
        <w:pStyle w:val="a9"/>
        <w:keepNext/>
      </w:pPr>
      <w:r>
        <w:t xml:space="preserve">Figure </w:t>
      </w:r>
      <w:fldSimple w:instr=" SEQ Figure \* ARABIC ">
        <w:r w:rsidR="003663E5">
          <w:rPr>
            <w:noProof/>
          </w:rPr>
          <w:t>25</w:t>
        </w:r>
      </w:fldSimple>
      <w:r>
        <w:t xml:space="preserve"> </w:t>
      </w:r>
      <w:r w:rsidRPr="00261D7A">
        <w:rPr>
          <w:rFonts w:eastAsia="바탕체" w:cs="바탕체"/>
        </w:rPr>
        <w:t>Mess</w:t>
      </w:r>
      <w:r>
        <w:rPr>
          <w:rFonts w:eastAsia="바탕체" w:cs="바탕체"/>
        </w:rPr>
        <w:t>e</w:t>
      </w:r>
      <w:r w:rsidRPr="00261D7A">
        <w:rPr>
          <w:rFonts w:eastAsia="바탕체" w:cs="바탕체"/>
        </w:rPr>
        <w:t>nger system</w:t>
      </w:r>
    </w:p>
    <w:p w:rsidR="00866393" w:rsidRDefault="00261D7A" w:rsidP="00866393">
      <w:pPr>
        <w:rPr>
          <w:rFonts w:eastAsia="바탕"/>
        </w:rPr>
      </w:pPr>
      <w:r>
        <w:rPr>
          <w:noProof/>
        </w:rPr>
        <w:drawing>
          <wp:inline distT="0" distB="0" distL="0" distR="0" wp14:anchorId="32913425" wp14:editId="3D95F2D9">
            <wp:extent cx="2305050" cy="542925"/>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5050" cy="542925"/>
                    </a:xfrm>
                    <a:prstGeom prst="rect">
                      <a:avLst/>
                    </a:prstGeom>
                  </pic:spPr>
                </pic:pic>
              </a:graphicData>
            </a:graphic>
          </wp:inline>
        </w:drawing>
      </w:r>
    </w:p>
    <w:p w:rsidR="00631C08" w:rsidRPr="00631C08" w:rsidRDefault="00261D7A" w:rsidP="00866393">
      <w:pPr>
        <w:rPr>
          <w:rFonts w:eastAsia="바탕"/>
        </w:rPr>
      </w:pPr>
      <w:r>
        <w:rPr>
          <w:rFonts w:eastAsia="바탕"/>
        </w:rPr>
        <w:t>Like random chat, also m</w:t>
      </w:r>
      <w:r>
        <w:rPr>
          <w:rFonts w:eastAsia="바탕" w:hint="eastAsia"/>
        </w:rPr>
        <w:t>ake a room object and make a room manager that manages all rooms.</w:t>
      </w:r>
    </w:p>
    <w:p w:rsidR="00631C08" w:rsidRDefault="00631C08" w:rsidP="00631C08">
      <w:pPr>
        <w:pStyle w:val="a9"/>
        <w:keepNext/>
      </w:pPr>
      <w:r>
        <w:lastRenderedPageBreak/>
        <w:t xml:space="preserve">Figure </w:t>
      </w:r>
      <w:fldSimple w:instr=" SEQ Figure \* ARABIC ">
        <w:r w:rsidR="003663E5">
          <w:rPr>
            <w:noProof/>
          </w:rPr>
          <w:t>26</w:t>
        </w:r>
      </w:fldSimple>
      <w:r>
        <w:t xml:space="preserve"> Messenger system</w:t>
      </w:r>
    </w:p>
    <w:p w:rsidR="00631C08" w:rsidRDefault="00631C08" w:rsidP="00866393">
      <w:pPr>
        <w:rPr>
          <w:rFonts w:eastAsia="바탕"/>
        </w:rPr>
      </w:pPr>
      <w:r>
        <w:rPr>
          <w:noProof/>
        </w:rPr>
        <w:drawing>
          <wp:inline distT="0" distB="0" distL="0" distR="0" wp14:anchorId="26081E9B" wp14:editId="13851C5D">
            <wp:extent cx="4705350" cy="23907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5350" cy="2390775"/>
                    </a:xfrm>
                    <a:prstGeom prst="rect">
                      <a:avLst/>
                    </a:prstGeom>
                  </pic:spPr>
                </pic:pic>
              </a:graphicData>
            </a:graphic>
          </wp:inline>
        </w:drawing>
      </w:r>
    </w:p>
    <w:p w:rsidR="002D7621" w:rsidRDefault="00631C08" w:rsidP="00866393">
      <w:pPr>
        <w:rPr>
          <w:rFonts w:eastAsia="바탕"/>
        </w:rPr>
      </w:pPr>
      <w:r>
        <w:rPr>
          <w:rFonts w:eastAsia="바탕" w:hint="eastAsia"/>
        </w:rPr>
        <w:t>It</w:t>
      </w:r>
      <w:r>
        <w:rPr>
          <w:rFonts w:eastAsia="바탕"/>
        </w:rPr>
        <w:t>’s also the same as random chat system. But there’s one difference. The room manager sets target ID in each room to make sure who the room targets</w:t>
      </w:r>
      <w:r w:rsidR="00AE6529">
        <w:rPr>
          <w:rFonts w:eastAsia="바탕"/>
        </w:rPr>
        <w:t xml:space="preserve"> and also to find the correct room</w:t>
      </w:r>
    </w:p>
    <w:p w:rsidR="002D7621" w:rsidRDefault="002D7621" w:rsidP="00866393">
      <w:pPr>
        <w:rPr>
          <w:rFonts w:eastAsia="바탕"/>
        </w:rPr>
      </w:pPr>
    </w:p>
    <w:p w:rsidR="002D7621" w:rsidRDefault="002D7621" w:rsidP="002D7621">
      <w:pPr>
        <w:pStyle w:val="a9"/>
        <w:keepNext/>
      </w:pPr>
      <w:r>
        <w:t xml:space="preserve">Figure </w:t>
      </w:r>
      <w:fldSimple w:instr=" SEQ Figure \* ARABIC ">
        <w:r w:rsidR="003663E5">
          <w:rPr>
            <w:noProof/>
          </w:rPr>
          <w:t>27</w:t>
        </w:r>
      </w:fldSimple>
      <w:r>
        <w:t xml:space="preserve"> Messenger system</w:t>
      </w:r>
    </w:p>
    <w:p w:rsidR="00631C08" w:rsidRDefault="002D7621" w:rsidP="00866393">
      <w:pPr>
        <w:rPr>
          <w:rFonts w:eastAsia="바탕"/>
        </w:rPr>
      </w:pPr>
      <w:r>
        <w:rPr>
          <w:noProof/>
        </w:rPr>
        <w:drawing>
          <wp:inline distT="0" distB="0" distL="0" distR="0" wp14:anchorId="3283CADB" wp14:editId="315347DE">
            <wp:extent cx="5732145" cy="2601595"/>
            <wp:effectExtent l="0" t="0" r="1905" b="825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601595"/>
                    </a:xfrm>
                    <a:prstGeom prst="rect">
                      <a:avLst/>
                    </a:prstGeom>
                  </pic:spPr>
                </pic:pic>
              </a:graphicData>
            </a:graphic>
          </wp:inline>
        </w:drawing>
      </w:r>
    </w:p>
    <w:p w:rsidR="002D7621" w:rsidRDefault="000059B0" w:rsidP="00866393">
      <w:pPr>
        <w:rPr>
          <w:noProof/>
        </w:rPr>
      </w:pPr>
      <w:r>
        <w:rPr>
          <w:noProof/>
        </w:rPr>
        <w:lastRenderedPageBreak/>
        <w:drawing>
          <wp:inline distT="0" distB="0" distL="0" distR="0" wp14:anchorId="26F3C280" wp14:editId="6F9F571D">
            <wp:extent cx="5732145" cy="5775325"/>
            <wp:effectExtent l="0" t="0" r="190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5775325"/>
                    </a:xfrm>
                    <a:prstGeom prst="rect">
                      <a:avLst/>
                    </a:prstGeom>
                  </pic:spPr>
                </pic:pic>
              </a:graphicData>
            </a:graphic>
          </wp:inline>
        </w:drawing>
      </w:r>
      <w:r w:rsidR="002D7621" w:rsidRPr="002D7621">
        <w:rPr>
          <w:noProof/>
        </w:rPr>
        <w:t xml:space="preserve"> </w:t>
      </w:r>
      <w:r w:rsidR="002D7621">
        <w:rPr>
          <w:noProof/>
        </w:rPr>
        <w:drawing>
          <wp:inline distT="0" distB="0" distL="0" distR="0" wp14:anchorId="448DBD93" wp14:editId="2B20E544">
            <wp:extent cx="5732145" cy="2433320"/>
            <wp:effectExtent l="0" t="0" r="1905"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433320"/>
                    </a:xfrm>
                    <a:prstGeom prst="rect">
                      <a:avLst/>
                    </a:prstGeom>
                  </pic:spPr>
                </pic:pic>
              </a:graphicData>
            </a:graphic>
          </wp:inline>
        </w:drawing>
      </w:r>
    </w:p>
    <w:p w:rsidR="002D7621" w:rsidRPr="00261D7A" w:rsidRDefault="002D7621" w:rsidP="00866393">
      <w:pPr>
        <w:rPr>
          <w:rFonts w:eastAsia="바탕"/>
        </w:rPr>
      </w:pPr>
      <w:r>
        <w:rPr>
          <w:noProof/>
        </w:rPr>
        <w:t xml:space="preserve">This is the handler. It’s kind of similar to random chat </w:t>
      </w:r>
      <w:r w:rsidR="00484867">
        <w:rPr>
          <w:noProof/>
        </w:rPr>
        <w:t xml:space="preserve">logic </w:t>
      </w:r>
      <w:r>
        <w:rPr>
          <w:noProof/>
        </w:rPr>
        <w:t>so if you read the comments, you can understand the source codes easily.</w:t>
      </w:r>
    </w:p>
    <w:p w:rsidR="00866393" w:rsidRDefault="00B53BA3" w:rsidP="006F2D75">
      <w:pPr>
        <w:pStyle w:val="2"/>
      </w:pPr>
      <w:r w:rsidRPr="00B53BA3">
        <w:rPr>
          <w:rFonts w:hint="eastAsia"/>
        </w:rPr>
        <w:lastRenderedPageBreak/>
        <w:t>Sign</w:t>
      </w:r>
      <w:r w:rsidRPr="00B53BA3">
        <w:t>ing</w:t>
      </w:r>
      <w:r w:rsidRPr="00B53BA3">
        <w:rPr>
          <w:rFonts w:hint="eastAsia"/>
        </w:rPr>
        <w:t xml:space="preserve"> out </w:t>
      </w:r>
      <w:r w:rsidRPr="00B53BA3">
        <w:t>automatically when the browser closed</w:t>
      </w:r>
    </w:p>
    <w:p w:rsidR="003663E5" w:rsidRDefault="003663E5" w:rsidP="003663E5">
      <w:pPr>
        <w:pStyle w:val="a9"/>
        <w:keepNext/>
      </w:pPr>
      <w:r>
        <w:t xml:space="preserve">Figure </w:t>
      </w:r>
      <w:fldSimple w:instr=" SEQ Figure \* ARABIC ">
        <w:r>
          <w:rPr>
            <w:noProof/>
          </w:rPr>
          <w:t>28</w:t>
        </w:r>
      </w:fldSimple>
      <w:r>
        <w:t xml:space="preserve"> Sign-out system</w:t>
      </w:r>
    </w:p>
    <w:p w:rsidR="00B53BA3" w:rsidRDefault="00A12CCA" w:rsidP="00B53BA3">
      <w:pPr>
        <w:rPr>
          <w:rFonts w:eastAsia="바탕"/>
        </w:rPr>
      </w:pPr>
      <w:r>
        <w:rPr>
          <w:noProof/>
        </w:rPr>
        <w:drawing>
          <wp:inline distT="0" distB="0" distL="0" distR="0" wp14:anchorId="5A656BE5" wp14:editId="40A93CC1">
            <wp:extent cx="4162425" cy="352425"/>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425" cy="352425"/>
                    </a:xfrm>
                    <a:prstGeom prst="rect">
                      <a:avLst/>
                    </a:prstGeom>
                  </pic:spPr>
                </pic:pic>
              </a:graphicData>
            </a:graphic>
          </wp:inline>
        </w:drawing>
      </w:r>
    </w:p>
    <w:p w:rsidR="00A12CCA" w:rsidRDefault="00A12CCA" w:rsidP="00B53BA3">
      <w:pPr>
        <w:rPr>
          <w:rFonts w:eastAsia="바탕"/>
        </w:rPr>
      </w:pPr>
      <w:r>
        <w:rPr>
          <w:rFonts w:eastAsia="바탕" w:hint="eastAsia"/>
        </w:rPr>
        <w:t xml:space="preserve">When </w:t>
      </w:r>
      <w:r>
        <w:rPr>
          <w:rFonts w:eastAsia="바탕"/>
        </w:rPr>
        <w:t xml:space="preserve">you sign in, the server makes timer for </w:t>
      </w:r>
      <w:r w:rsidR="003663E5">
        <w:rPr>
          <w:rFonts w:eastAsia="바탕"/>
        </w:rPr>
        <w:t>sign-out and then save it in the session.</w:t>
      </w:r>
    </w:p>
    <w:p w:rsidR="003663E5" w:rsidRDefault="003663E5" w:rsidP="00B53BA3">
      <w:pPr>
        <w:rPr>
          <w:rFonts w:eastAsia="바탕"/>
        </w:rPr>
      </w:pPr>
    </w:p>
    <w:p w:rsidR="003663E5" w:rsidRDefault="003663E5" w:rsidP="003663E5">
      <w:pPr>
        <w:pStyle w:val="a9"/>
        <w:keepNext/>
      </w:pPr>
      <w:r>
        <w:t xml:space="preserve">Figure </w:t>
      </w:r>
      <w:fldSimple w:instr=" SEQ Figure \* ARABIC ">
        <w:r>
          <w:rPr>
            <w:noProof/>
          </w:rPr>
          <w:t>29</w:t>
        </w:r>
      </w:fldSimple>
      <w:r>
        <w:t xml:space="preserve"> Sign-out system</w:t>
      </w:r>
    </w:p>
    <w:p w:rsidR="003663E5" w:rsidRDefault="003663E5" w:rsidP="00B53BA3">
      <w:pPr>
        <w:rPr>
          <w:rFonts w:eastAsia="바탕"/>
        </w:rPr>
      </w:pPr>
      <w:r>
        <w:rPr>
          <w:noProof/>
        </w:rPr>
        <w:drawing>
          <wp:inline distT="0" distB="0" distL="0" distR="0" wp14:anchorId="02197789" wp14:editId="44D9C0C0">
            <wp:extent cx="5732145" cy="4065270"/>
            <wp:effectExtent l="0" t="0" r="190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4065270"/>
                    </a:xfrm>
                    <a:prstGeom prst="rect">
                      <a:avLst/>
                    </a:prstGeom>
                  </pic:spPr>
                </pic:pic>
              </a:graphicData>
            </a:graphic>
          </wp:inline>
        </w:drawing>
      </w:r>
    </w:p>
    <w:p w:rsidR="003663E5" w:rsidRPr="003663E5" w:rsidRDefault="003663E5" w:rsidP="00B53BA3">
      <w:pPr>
        <w:rPr>
          <w:rFonts w:eastAsia="바탕"/>
        </w:rPr>
      </w:pPr>
      <w:r>
        <w:rPr>
          <w:rFonts w:eastAsia="바탕"/>
        </w:rPr>
        <w:t>“</w:t>
      </w:r>
      <w:proofErr w:type="spellStart"/>
      <w:r>
        <w:rPr>
          <w:rFonts w:eastAsia="바탕"/>
        </w:rPr>
        <w:t>isPaused</w:t>
      </w:r>
      <w:proofErr w:type="spellEnd"/>
      <w:r>
        <w:rPr>
          <w:rFonts w:eastAsia="바탕"/>
        </w:rPr>
        <w:t>” variable is for when you click other tab.</w:t>
      </w:r>
    </w:p>
    <w:p w:rsidR="003663E5" w:rsidRDefault="003663E5" w:rsidP="003663E5">
      <w:pPr>
        <w:pStyle w:val="a9"/>
        <w:keepNext/>
      </w:pPr>
      <w:r>
        <w:lastRenderedPageBreak/>
        <w:t xml:space="preserve">Figure </w:t>
      </w:r>
      <w:fldSimple w:instr=" SEQ Figure \* ARABIC ">
        <w:r>
          <w:rPr>
            <w:noProof/>
          </w:rPr>
          <w:t>30</w:t>
        </w:r>
      </w:fldSimple>
      <w:r>
        <w:t xml:space="preserve"> Sign-out system</w:t>
      </w:r>
    </w:p>
    <w:p w:rsidR="003663E5" w:rsidRDefault="00305ABB" w:rsidP="00B53BA3">
      <w:pPr>
        <w:rPr>
          <w:rFonts w:eastAsia="바탕"/>
        </w:rPr>
      </w:pPr>
      <w:r>
        <w:rPr>
          <w:noProof/>
        </w:rPr>
        <w:drawing>
          <wp:inline distT="0" distB="0" distL="0" distR="0" wp14:anchorId="3EE05517" wp14:editId="3F2D1D9C">
            <wp:extent cx="4166558" cy="5309286"/>
            <wp:effectExtent l="0" t="0" r="5715" b="571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5844" cy="5321118"/>
                    </a:xfrm>
                    <a:prstGeom prst="rect">
                      <a:avLst/>
                    </a:prstGeom>
                  </pic:spPr>
                </pic:pic>
              </a:graphicData>
            </a:graphic>
          </wp:inline>
        </w:drawing>
      </w:r>
      <w:r w:rsidR="003663E5">
        <w:rPr>
          <w:noProof/>
        </w:rPr>
        <w:drawing>
          <wp:inline distT="0" distB="0" distL="0" distR="0" wp14:anchorId="6DF655C4" wp14:editId="1E4527C2">
            <wp:extent cx="5732145" cy="3065780"/>
            <wp:effectExtent l="0" t="0" r="1905" b="127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065780"/>
                    </a:xfrm>
                    <a:prstGeom prst="rect">
                      <a:avLst/>
                    </a:prstGeom>
                  </pic:spPr>
                </pic:pic>
              </a:graphicData>
            </a:graphic>
          </wp:inline>
        </w:drawing>
      </w:r>
    </w:p>
    <w:p w:rsidR="003663E5" w:rsidRPr="00B53BA3" w:rsidRDefault="00305ABB" w:rsidP="00B53BA3">
      <w:pPr>
        <w:rPr>
          <w:rFonts w:eastAsia="바탕"/>
        </w:rPr>
      </w:pPr>
      <w:r>
        <w:rPr>
          <w:rFonts w:eastAsia="바탕" w:hint="eastAsia"/>
        </w:rPr>
        <w:lastRenderedPageBreak/>
        <w:t>As using AJAX, you</w:t>
      </w:r>
      <w:r>
        <w:rPr>
          <w:rFonts w:eastAsia="바탕"/>
        </w:rPr>
        <w:t>’ll set the timer’s count zero for not signing out. And If you click other tab or hide the browser, it will pause the timer. This is the logic of my sign-out system.</w:t>
      </w:r>
    </w:p>
    <w:p w:rsidR="000B6FF3" w:rsidRPr="00012569" w:rsidRDefault="000B6FF3" w:rsidP="000B6FF3">
      <w:pPr>
        <w:pStyle w:val="1"/>
        <w:rPr>
          <w:rFonts w:ascii="바탕" w:eastAsia="바탕" w:hAnsi="바탕"/>
        </w:rPr>
      </w:pPr>
      <w:r w:rsidRPr="00012569">
        <w:rPr>
          <w:rFonts w:ascii="바탕" w:eastAsia="바탕" w:hAnsi="바탕" w:hint="eastAsia"/>
        </w:rPr>
        <w:t>4</w:t>
      </w:r>
      <w:r w:rsidRPr="00012569">
        <w:rPr>
          <w:rFonts w:ascii="바탕" w:eastAsia="바탕" w:hAnsi="바탕"/>
        </w:rPr>
        <w:t>. What I learned from this project</w:t>
      </w:r>
    </w:p>
    <w:p w:rsidR="00224F22" w:rsidRPr="00E24E19" w:rsidRDefault="00E24E19" w:rsidP="000E7F0C">
      <w:pPr>
        <w:tabs>
          <w:tab w:val="left" w:pos="2760"/>
        </w:tabs>
        <w:ind w:firstLineChars="100" w:firstLine="220"/>
        <w:rPr>
          <w:rFonts w:eastAsia="바탕"/>
        </w:rPr>
      </w:pPr>
      <w:r>
        <w:rPr>
          <w:rFonts w:eastAsia="바탕"/>
        </w:rPr>
        <w:t xml:space="preserve">After finishing this project, I learned that “I can do whatever I thought impossible”. Especially, I’m proud of my sign-out system because I didn’t have any clue of it. There were no </w:t>
      </w:r>
      <w:proofErr w:type="spellStart"/>
      <w:r>
        <w:rPr>
          <w:rFonts w:eastAsia="바탕"/>
        </w:rPr>
        <w:t>infomations</w:t>
      </w:r>
      <w:proofErr w:type="spellEnd"/>
      <w:r>
        <w:rPr>
          <w:rFonts w:eastAsia="바탕"/>
        </w:rPr>
        <w:t xml:space="preserve"> in google how I handle the chronic problem of sign-out that I can’t detect the closing of the browser. But I keep reflecting about that problem, and finally, I could see the answer of that in my head. I started to write source </w:t>
      </w:r>
      <w:proofErr w:type="gramStart"/>
      <w:r>
        <w:rPr>
          <w:rFonts w:eastAsia="바탕"/>
        </w:rPr>
        <w:t>codes  right</w:t>
      </w:r>
      <w:proofErr w:type="gramEnd"/>
      <w:r>
        <w:rPr>
          <w:rFonts w:eastAsia="바탕"/>
        </w:rPr>
        <w:t xml:space="preserve"> away, then I could complete this project.</w:t>
      </w:r>
    </w:p>
    <w:sectPr w:rsidR="00224F22" w:rsidRPr="00E24E19" w:rsidSect="004D39E6">
      <w:footerReference w:type="default" r:id="rId48"/>
      <w:footerReference w:type="first" r:id="rId49"/>
      <w:pgSz w:w="11907" w:h="16839" w:code="9"/>
      <w:pgMar w:top="1440" w:right="1440" w:bottom="1440" w:left="1440" w:header="720" w:footer="720" w:gutter="0"/>
      <w:pgNumType w:fmt="numberInDash"/>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573A" w:rsidRDefault="007E573A">
      <w:pPr>
        <w:spacing w:after="0" w:line="240" w:lineRule="auto"/>
      </w:pPr>
      <w:r>
        <w:separator/>
      </w:r>
    </w:p>
  </w:endnote>
  <w:endnote w:type="continuationSeparator" w:id="0">
    <w:p w:rsidR="007E573A" w:rsidRDefault="007E5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5269178"/>
      <w:docPartObj>
        <w:docPartGallery w:val="Page Numbers (Bottom of Page)"/>
        <w:docPartUnique/>
      </w:docPartObj>
    </w:sdtPr>
    <w:sdtEndPr/>
    <w:sdtContent>
      <w:p w:rsidR="00CE2E9F" w:rsidRPr="00673929" w:rsidRDefault="004D39E6" w:rsidP="00673929">
        <w:pPr>
          <w:pStyle w:val="af7"/>
          <w:jc w:val="center"/>
        </w:pPr>
        <w:r>
          <w:fldChar w:fldCharType="begin"/>
        </w:r>
        <w:r>
          <w:instrText>PAGE   \* MERGEFORMAT</w:instrText>
        </w:r>
        <w:r>
          <w:fldChar w:fldCharType="separate"/>
        </w:r>
        <w:r w:rsidR="00281DE8" w:rsidRPr="00281DE8">
          <w:rPr>
            <w:noProof/>
            <w:lang w:val="ko-KR"/>
          </w:rPr>
          <w:t>-</w:t>
        </w:r>
        <w:r w:rsidR="00281DE8">
          <w:rPr>
            <w:noProof/>
          </w:rPr>
          <w:t xml:space="preserve"> 2 -</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2E9F" w:rsidRPr="00CE2E9F" w:rsidRDefault="00CE2E9F">
    <w:pPr>
      <w:pStyle w:val="af7"/>
      <w:rPr>
        <w:rFonts w:eastAsia="맑은 고딕"/>
      </w:rPr>
    </w:pPr>
    <w:r>
      <w:rPr>
        <w:rFonts w:eastAsia="맑은 고딕"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573A" w:rsidRDefault="007E573A">
      <w:pPr>
        <w:spacing w:after="0" w:line="240" w:lineRule="auto"/>
      </w:pPr>
      <w:r>
        <w:separator/>
      </w:r>
    </w:p>
  </w:footnote>
  <w:footnote w:type="continuationSeparator" w:id="0">
    <w:p w:rsidR="007E573A" w:rsidRDefault="007E57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E757DC"/>
    <w:multiLevelType w:val="hybridMultilevel"/>
    <w:tmpl w:val="BB3C923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0B40447B"/>
    <w:multiLevelType w:val="hybridMultilevel"/>
    <w:tmpl w:val="B37E55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2447FD9"/>
    <w:multiLevelType w:val="hybridMultilevel"/>
    <w:tmpl w:val="000C2B9E"/>
    <w:lvl w:ilvl="0" w:tplc="9BFA51C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AF72F5B"/>
    <w:multiLevelType w:val="hybridMultilevel"/>
    <w:tmpl w:val="06E270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BE23E7"/>
    <w:multiLevelType w:val="hybridMultilevel"/>
    <w:tmpl w:val="3FDA0C7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3F6E30B2"/>
    <w:multiLevelType w:val="hybridMultilevel"/>
    <w:tmpl w:val="CBA8A4E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F0A7669"/>
    <w:multiLevelType w:val="hybridMultilevel"/>
    <w:tmpl w:val="58C4E08C"/>
    <w:lvl w:ilvl="0" w:tplc="9BFA51C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A65CBD"/>
    <w:multiLevelType w:val="hybridMultilevel"/>
    <w:tmpl w:val="979CB4F6"/>
    <w:lvl w:ilvl="0" w:tplc="2BBC1D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A2C3EB3"/>
    <w:multiLevelType w:val="multilevel"/>
    <w:tmpl w:val="84B46318"/>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7F3A1AB1"/>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0"/>
  </w:num>
  <w:num w:numId="2">
    <w:abstractNumId w:val="14"/>
  </w:num>
  <w:num w:numId="3">
    <w:abstractNumId w:val="19"/>
  </w:num>
  <w:num w:numId="4">
    <w:abstractNumId w:val="15"/>
  </w:num>
  <w:num w:numId="5">
    <w:abstractNumId w:val="23"/>
  </w:num>
  <w:num w:numId="6">
    <w:abstractNumId w:val="24"/>
  </w:num>
  <w:num w:numId="7">
    <w:abstractNumId w:val="22"/>
  </w:num>
  <w:num w:numId="8">
    <w:abstractNumId w:val="2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1"/>
  </w:num>
  <w:num w:numId="20">
    <w:abstractNumId w:val="13"/>
  </w:num>
  <w:num w:numId="21">
    <w:abstractNumId w:val="16"/>
  </w:num>
  <w:num w:numId="22">
    <w:abstractNumId w:val="10"/>
  </w:num>
  <w:num w:numId="23">
    <w:abstractNumId w:val="12"/>
  </w:num>
  <w:num w:numId="24">
    <w:abstractNumId w:val="17"/>
  </w:num>
  <w:num w:numId="25">
    <w:abstractNumId w:val="18"/>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hideGrammaticalErrors/>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E94"/>
    <w:rsid w:val="000059B0"/>
    <w:rsid w:val="00012569"/>
    <w:rsid w:val="0002123E"/>
    <w:rsid w:val="00030FC7"/>
    <w:rsid w:val="000549CF"/>
    <w:rsid w:val="00076AEF"/>
    <w:rsid w:val="000A3829"/>
    <w:rsid w:val="000B6FF3"/>
    <w:rsid w:val="000E2D1B"/>
    <w:rsid w:val="000E7F0C"/>
    <w:rsid w:val="00121023"/>
    <w:rsid w:val="00140F13"/>
    <w:rsid w:val="00194DF6"/>
    <w:rsid w:val="001A3417"/>
    <w:rsid w:val="001C52D4"/>
    <w:rsid w:val="00224F22"/>
    <w:rsid w:val="00261D7A"/>
    <w:rsid w:val="00281DE8"/>
    <w:rsid w:val="002A7268"/>
    <w:rsid w:val="002D7621"/>
    <w:rsid w:val="002F15BA"/>
    <w:rsid w:val="00305ABB"/>
    <w:rsid w:val="0034316C"/>
    <w:rsid w:val="003541CC"/>
    <w:rsid w:val="003663E5"/>
    <w:rsid w:val="00390A7D"/>
    <w:rsid w:val="00391301"/>
    <w:rsid w:val="003A2B15"/>
    <w:rsid w:val="003C7E46"/>
    <w:rsid w:val="003E40D0"/>
    <w:rsid w:val="003E5E87"/>
    <w:rsid w:val="00434277"/>
    <w:rsid w:val="00443BF9"/>
    <w:rsid w:val="00484867"/>
    <w:rsid w:val="00492E94"/>
    <w:rsid w:val="004D16BB"/>
    <w:rsid w:val="004D39E6"/>
    <w:rsid w:val="004E1AED"/>
    <w:rsid w:val="00516A60"/>
    <w:rsid w:val="00543131"/>
    <w:rsid w:val="0054404B"/>
    <w:rsid w:val="005C12A5"/>
    <w:rsid w:val="005F2738"/>
    <w:rsid w:val="00631C08"/>
    <w:rsid w:val="00667C55"/>
    <w:rsid w:val="00673929"/>
    <w:rsid w:val="006B3D97"/>
    <w:rsid w:val="006B7AE2"/>
    <w:rsid w:val="006C74EB"/>
    <w:rsid w:val="006F2D75"/>
    <w:rsid w:val="006F5231"/>
    <w:rsid w:val="0070425C"/>
    <w:rsid w:val="007754C3"/>
    <w:rsid w:val="007E573A"/>
    <w:rsid w:val="00866393"/>
    <w:rsid w:val="0087227F"/>
    <w:rsid w:val="008967A1"/>
    <w:rsid w:val="008A3823"/>
    <w:rsid w:val="008D2213"/>
    <w:rsid w:val="008D2B97"/>
    <w:rsid w:val="00910093"/>
    <w:rsid w:val="00920766"/>
    <w:rsid w:val="009657B8"/>
    <w:rsid w:val="009750B6"/>
    <w:rsid w:val="00991960"/>
    <w:rsid w:val="009D7B51"/>
    <w:rsid w:val="009E3839"/>
    <w:rsid w:val="009F6890"/>
    <w:rsid w:val="009F6C4C"/>
    <w:rsid w:val="00A018C1"/>
    <w:rsid w:val="00A02DB5"/>
    <w:rsid w:val="00A12CCA"/>
    <w:rsid w:val="00A1310C"/>
    <w:rsid w:val="00A50B25"/>
    <w:rsid w:val="00AB6F49"/>
    <w:rsid w:val="00AE6529"/>
    <w:rsid w:val="00B53BA3"/>
    <w:rsid w:val="00BB0C2A"/>
    <w:rsid w:val="00BB2776"/>
    <w:rsid w:val="00BC1241"/>
    <w:rsid w:val="00C1448F"/>
    <w:rsid w:val="00C7137F"/>
    <w:rsid w:val="00CD1BB8"/>
    <w:rsid w:val="00CD696B"/>
    <w:rsid w:val="00CE2E9F"/>
    <w:rsid w:val="00D47A97"/>
    <w:rsid w:val="00D644B6"/>
    <w:rsid w:val="00D8314A"/>
    <w:rsid w:val="00DD31BC"/>
    <w:rsid w:val="00DE6CFE"/>
    <w:rsid w:val="00E059AE"/>
    <w:rsid w:val="00E24E19"/>
    <w:rsid w:val="00E50C67"/>
    <w:rsid w:val="00E66E1B"/>
    <w:rsid w:val="00EF211C"/>
    <w:rsid w:val="00F56277"/>
    <w:rsid w:val="00F74215"/>
    <w:rsid w:val="00F93AED"/>
    <w:rsid w:val="00F93BB0"/>
    <w:rsid w:val="00FC782D"/>
    <w:rsid w:val="00FD0F7C"/>
    <w:rsid w:val="00FE2830"/>
    <w:rsid w:val="00FF77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C10F0"/>
  <w15:docId w15:val="{75C29538-F367-447B-90F4-36AAB8E4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1AED"/>
  </w:style>
  <w:style w:type="paragraph" w:styleId="1">
    <w:name w:val="heading 1"/>
    <w:basedOn w:val="a"/>
    <w:next w:val="a"/>
    <w:link w:val="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2">
    <w:name w:val="heading 2"/>
    <w:basedOn w:val="a"/>
    <w:next w:val="a"/>
    <w:link w:val="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3">
    <w:name w:val="heading 3"/>
    <w:basedOn w:val="a"/>
    <w:next w:val="a"/>
    <w:link w:val="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4">
    <w:name w:val="heading 4"/>
    <w:basedOn w:val="a"/>
    <w:next w:val="a"/>
    <w:link w:val="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5">
    <w:name w:val="heading 5"/>
    <w:basedOn w:val="a"/>
    <w:next w:val="a"/>
    <w:link w:val="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6">
    <w:name w:val="heading 6"/>
    <w:basedOn w:val="a"/>
    <w:next w:val="a"/>
    <w:link w:val="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7">
    <w:name w:val="heading 7"/>
    <w:basedOn w:val="a"/>
    <w:next w:val="a"/>
    <w:link w:val="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8">
    <w:name w:val="heading 8"/>
    <w:basedOn w:val="a"/>
    <w:next w:val="a"/>
    <w:link w:val="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9">
    <w:name w:val="heading 9"/>
    <w:basedOn w:val="a"/>
    <w:next w:val="a"/>
    <w:link w:val="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2Char">
    <w:name w:val="제목 2 Char"/>
    <w:basedOn w:val="a0"/>
    <w:link w:val="2"/>
    <w:uiPriority w:val="9"/>
    <w:rPr>
      <w:rFonts w:asciiTheme="majorHAnsi" w:eastAsiaTheme="majorEastAsia" w:hAnsiTheme="majorHAnsi" w:cstheme="majorBidi"/>
      <w:caps/>
      <w:spacing w:val="15"/>
      <w:shd w:val="clear" w:color="auto" w:fill="C9ECFC" w:themeFill="text2" w:themeFillTint="33"/>
    </w:rPr>
  </w:style>
  <w:style w:type="character" w:customStyle="1" w:styleId="3Char">
    <w:name w:val="제목 3 Char"/>
    <w:basedOn w:val="a0"/>
    <w:link w:val="3"/>
    <w:uiPriority w:val="9"/>
    <w:rPr>
      <w:rFonts w:asciiTheme="majorHAnsi" w:eastAsiaTheme="majorEastAsia" w:hAnsiTheme="majorHAnsi" w:cstheme="majorBidi"/>
      <w:caps/>
      <w:color w:val="044D6E" w:themeColor="text2" w:themeShade="80"/>
      <w:spacing w:val="15"/>
    </w:rPr>
  </w:style>
  <w:style w:type="table" w:styleId="a3">
    <w:name w:val="Table Grid"/>
    <w:basedOn w:val="a1"/>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a4">
    <w:name w:val="Title"/>
    <w:basedOn w:val="a"/>
    <w:link w:val="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Char">
    <w:name w:val="제목 Char"/>
    <w:basedOn w:val="a0"/>
    <w:link w:val="a4"/>
    <w:uiPriority w:val="1"/>
    <w:rsid w:val="00A1310C"/>
    <w:rPr>
      <w:rFonts w:asciiTheme="majorHAnsi" w:eastAsiaTheme="majorEastAsia" w:hAnsiTheme="majorHAnsi" w:cstheme="majorBidi"/>
      <w:caps/>
      <w:color w:val="0673A5" w:themeColor="text2" w:themeShade="BF"/>
      <w:spacing w:val="10"/>
      <w:sz w:val="52"/>
      <w:szCs w:val="52"/>
    </w:rPr>
  </w:style>
  <w:style w:type="paragraph" w:styleId="a5">
    <w:name w:val="Subtitle"/>
    <w:basedOn w:val="a"/>
    <w:next w:val="a"/>
    <w:link w:val="Char0"/>
    <w:uiPriority w:val="11"/>
    <w:semiHidden/>
    <w:unhideWhenUsed/>
    <w:qFormat/>
    <w:rsid w:val="004E1AED"/>
    <w:pPr>
      <w:numPr>
        <w:ilvl w:val="1"/>
      </w:numPr>
      <w:spacing w:after="160"/>
    </w:pPr>
    <w:rPr>
      <w:color w:val="404040" w:themeColor="text1" w:themeTint="E6"/>
    </w:rPr>
  </w:style>
  <w:style w:type="character" w:customStyle="1" w:styleId="Char0">
    <w:name w:val="부제 Char"/>
    <w:basedOn w:val="a0"/>
    <w:link w:val="a5"/>
    <w:uiPriority w:val="11"/>
    <w:semiHidden/>
    <w:rsid w:val="004E1AED"/>
    <w:rPr>
      <w:color w:val="404040" w:themeColor="text1" w:themeTint="E6"/>
    </w:rPr>
  </w:style>
  <w:style w:type="character" w:styleId="a6">
    <w:name w:val="Intense Emphasis"/>
    <w:basedOn w:val="a0"/>
    <w:uiPriority w:val="21"/>
    <w:semiHidden/>
    <w:unhideWhenUsed/>
    <w:qFormat/>
    <w:rsid w:val="004E1AED"/>
    <w:rPr>
      <w:i/>
      <w:iCs/>
      <w:color w:val="806000" w:themeColor="accent1" w:themeShade="80"/>
    </w:rPr>
  </w:style>
  <w:style w:type="paragraph" w:styleId="a7">
    <w:name w:val="Intense Quote"/>
    <w:basedOn w:val="a"/>
    <w:next w:val="a"/>
    <w:link w:val="Char1"/>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har1">
    <w:name w:val="강한 인용 Char"/>
    <w:basedOn w:val="a0"/>
    <w:link w:val="a7"/>
    <w:uiPriority w:val="30"/>
    <w:semiHidden/>
    <w:rsid w:val="004E1AED"/>
    <w:rPr>
      <w:i/>
      <w:iCs/>
      <w:color w:val="806000" w:themeColor="accent1" w:themeShade="80"/>
    </w:rPr>
  </w:style>
  <w:style w:type="character" w:styleId="a8">
    <w:name w:val="Intense Reference"/>
    <w:basedOn w:val="a0"/>
    <w:uiPriority w:val="32"/>
    <w:semiHidden/>
    <w:unhideWhenUsed/>
    <w:qFormat/>
    <w:rsid w:val="004E1AED"/>
    <w:rPr>
      <w:b/>
      <w:bCs/>
      <w:caps w:val="0"/>
      <w:smallCaps/>
      <w:color w:val="806000" w:themeColor="accent1" w:themeShade="80"/>
      <w:spacing w:val="5"/>
    </w:rPr>
  </w:style>
  <w:style w:type="character" w:customStyle="1" w:styleId="4Char">
    <w:name w:val="제목 4 Char"/>
    <w:basedOn w:val="a0"/>
    <w:link w:val="4"/>
    <w:uiPriority w:val="9"/>
    <w:rPr>
      <w:rFonts w:asciiTheme="majorHAnsi" w:eastAsiaTheme="majorEastAsia" w:hAnsiTheme="majorHAnsi" w:cstheme="majorBidi"/>
      <w:caps/>
      <w:color w:val="0673A5" w:themeColor="text2" w:themeShade="BF"/>
      <w:spacing w:val="10"/>
    </w:rPr>
  </w:style>
  <w:style w:type="character" w:customStyle="1" w:styleId="5Char">
    <w:name w:val="제목 5 Char"/>
    <w:basedOn w:val="a0"/>
    <w:link w:val="5"/>
    <w:uiPriority w:val="9"/>
    <w:rPr>
      <w:rFonts w:asciiTheme="majorHAnsi" w:eastAsiaTheme="majorEastAsia" w:hAnsiTheme="majorHAnsi" w:cstheme="majorBidi"/>
      <w:caps/>
      <w:color w:val="0673A5" w:themeColor="text2" w:themeShade="BF"/>
      <w:spacing w:val="10"/>
    </w:rPr>
  </w:style>
  <w:style w:type="character" w:customStyle="1" w:styleId="6Char">
    <w:name w:val="제목 6 Char"/>
    <w:basedOn w:val="a0"/>
    <w:link w:val="6"/>
    <w:uiPriority w:val="9"/>
    <w:rPr>
      <w:rFonts w:asciiTheme="majorHAnsi" w:eastAsiaTheme="majorEastAsia" w:hAnsiTheme="majorHAnsi" w:cstheme="majorBidi"/>
      <w:caps/>
      <w:color w:val="0673A5" w:themeColor="text2" w:themeShade="BF"/>
      <w:spacing w:val="10"/>
    </w:rPr>
  </w:style>
  <w:style w:type="character" w:customStyle="1" w:styleId="7Char">
    <w:name w:val="제목 7 Char"/>
    <w:basedOn w:val="a0"/>
    <w:link w:val="7"/>
    <w:uiPriority w:val="9"/>
    <w:rPr>
      <w:rFonts w:asciiTheme="majorHAnsi" w:eastAsiaTheme="majorEastAsia" w:hAnsiTheme="majorHAnsi" w:cstheme="majorBidi"/>
      <w:caps/>
      <w:color w:val="0673A5" w:themeColor="text2" w:themeShade="BF"/>
      <w:spacing w:val="10"/>
    </w:rPr>
  </w:style>
  <w:style w:type="character" w:customStyle="1" w:styleId="8Char">
    <w:name w:val="제목 8 Char"/>
    <w:basedOn w:val="a0"/>
    <w:link w:val="8"/>
    <w:uiPriority w:val="9"/>
    <w:semiHidden/>
    <w:rsid w:val="00D47A97"/>
    <w:rPr>
      <w:rFonts w:asciiTheme="majorHAnsi" w:eastAsiaTheme="majorEastAsia" w:hAnsiTheme="majorHAnsi" w:cstheme="majorBidi"/>
      <w:caps/>
      <w:spacing w:val="10"/>
      <w:szCs w:val="18"/>
    </w:rPr>
  </w:style>
  <w:style w:type="character" w:customStyle="1" w:styleId="9Char">
    <w:name w:val="제목 9 Char"/>
    <w:basedOn w:val="a0"/>
    <w:link w:val="9"/>
    <w:uiPriority w:val="9"/>
    <w:semiHidden/>
    <w:rsid w:val="00D47A97"/>
    <w:rPr>
      <w:rFonts w:asciiTheme="majorHAnsi" w:eastAsiaTheme="majorEastAsia" w:hAnsiTheme="majorHAnsi" w:cstheme="majorBidi"/>
      <w:i/>
      <w:iCs/>
      <w:caps/>
      <w:spacing w:val="10"/>
      <w:szCs w:val="18"/>
    </w:rPr>
  </w:style>
  <w:style w:type="paragraph" w:styleId="a9">
    <w:name w:val="caption"/>
    <w:basedOn w:val="a"/>
    <w:next w:val="a"/>
    <w:uiPriority w:val="35"/>
    <w:unhideWhenUsed/>
    <w:qFormat/>
    <w:rsid w:val="00D47A97"/>
    <w:rPr>
      <w:b/>
      <w:bCs/>
      <w:color w:val="0673A5" w:themeColor="text2" w:themeShade="BF"/>
      <w:szCs w:val="16"/>
    </w:rPr>
  </w:style>
  <w:style w:type="paragraph" w:styleId="TOC">
    <w:name w:val="TOC Heading"/>
    <w:basedOn w:val="1"/>
    <w:next w:val="a"/>
    <w:uiPriority w:val="39"/>
    <w:semiHidden/>
    <w:unhideWhenUsed/>
    <w:qFormat/>
    <w:pPr>
      <w:outlineLvl w:val="9"/>
    </w:pPr>
  </w:style>
  <w:style w:type="paragraph" w:styleId="aa">
    <w:name w:val="Balloon Text"/>
    <w:basedOn w:val="a"/>
    <w:link w:val="Char2"/>
    <w:uiPriority w:val="99"/>
    <w:semiHidden/>
    <w:unhideWhenUsed/>
    <w:rsid w:val="00D47A97"/>
    <w:pPr>
      <w:spacing w:before="0" w:after="0" w:line="240" w:lineRule="auto"/>
    </w:pPr>
    <w:rPr>
      <w:rFonts w:ascii="Segoe UI" w:hAnsi="Segoe UI" w:cs="Segoe UI"/>
      <w:szCs w:val="18"/>
    </w:rPr>
  </w:style>
  <w:style w:type="character" w:customStyle="1" w:styleId="Char2">
    <w:name w:val="풍선 도움말 텍스트 Char"/>
    <w:basedOn w:val="a0"/>
    <w:link w:val="aa"/>
    <w:uiPriority w:val="99"/>
    <w:semiHidden/>
    <w:rsid w:val="00D47A97"/>
    <w:rPr>
      <w:rFonts w:ascii="Segoe UI" w:hAnsi="Segoe UI" w:cs="Segoe UI"/>
      <w:szCs w:val="18"/>
    </w:rPr>
  </w:style>
  <w:style w:type="paragraph" w:styleId="30">
    <w:name w:val="Body Text 3"/>
    <w:basedOn w:val="a"/>
    <w:link w:val="3Char0"/>
    <w:uiPriority w:val="99"/>
    <w:semiHidden/>
    <w:unhideWhenUsed/>
    <w:rsid w:val="00D47A97"/>
    <w:pPr>
      <w:spacing w:after="120"/>
    </w:pPr>
    <w:rPr>
      <w:szCs w:val="16"/>
    </w:rPr>
  </w:style>
  <w:style w:type="character" w:customStyle="1" w:styleId="3Char0">
    <w:name w:val="본문 3 Char"/>
    <w:basedOn w:val="a0"/>
    <w:link w:val="30"/>
    <w:uiPriority w:val="99"/>
    <w:semiHidden/>
    <w:rsid w:val="00D47A97"/>
    <w:rPr>
      <w:szCs w:val="16"/>
    </w:rPr>
  </w:style>
  <w:style w:type="paragraph" w:styleId="31">
    <w:name w:val="Body Text Indent 3"/>
    <w:basedOn w:val="a"/>
    <w:link w:val="3Char1"/>
    <w:uiPriority w:val="99"/>
    <w:semiHidden/>
    <w:unhideWhenUsed/>
    <w:rsid w:val="00D47A97"/>
    <w:pPr>
      <w:spacing w:after="120"/>
      <w:ind w:left="360"/>
    </w:pPr>
    <w:rPr>
      <w:szCs w:val="16"/>
    </w:rPr>
  </w:style>
  <w:style w:type="character" w:customStyle="1" w:styleId="3Char1">
    <w:name w:val="본문 들여쓰기 3 Char"/>
    <w:basedOn w:val="a0"/>
    <w:link w:val="31"/>
    <w:uiPriority w:val="99"/>
    <w:semiHidden/>
    <w:rsid w:val="00D47A97"/>
    <w:rPr>
      <w:szCs w:val="16"/>
    </w:rPr>
  </w:style>
  <w:style w:type="character" w:styleId="ab">
    <w:name w:val="annotation reference"/>
    <w:basedOn w:val="a0"/>
    <w:uiPriority w:val="99"/>
    <w:semiHidden/>
    <w:unhideWhenUsed/>
    <w:rsid w:val="00D47A97"/>
    <w:rPr>
      <w:sz w:val="22"/>
      <w:szCs w:val="16"/>
    </w:rPr>
  </w:style>
  <w:style w:type="paragraph" w:styleId="ac">
    <w:name w:val="annotation text"/>
    <w:basedOn w:val="a"/>
    <w:link w:val="Char3"/>
    <w:uiPriority w:val="99"/>
    <w:semiHidden/>
    <w:unhideWhenUsed/>
    <w:rsid w:val="00D47A97"/>
    <w:pPr>
      <w:spacing w:line="240" w:lineRule="auto"/>
    </w:pPr>
    <w:rPr>
      <w:szCs w:val="20"/>
    </w:rPr>
  </w:style>
  <w:style w:type="character" w:customStyle="1" w:styleId="Char3">
    <w:name w:val="메모 텍스트 Char"/>
    <w:basedOn w:val="a0"/>
    <w:link w:val="ac"/>
    <w:uiPriority w:val="99"/>
    <w:semiHidden/>
    <w:rsid w:val="00D47A97"/>
    <w:rPr>
      <w:szCs w:val="20"/>
    </w:rPr>
  </w:style>
  <w:style w:type="paragraph" w:styleId="ad">
    <w:name w:val="annotation subject"/>
    <w:basedOn w:val="ac"/>
    <w:next w:val="ac"/>
    <w:link w:val="Char4"/>
    <w:uiPriority w:val="99"/>
    <w:semiHidden/>
    <w:unhideWhenUsed/>
    <w:rsid w:val="00D47A97"/>
    <w:rPr>
      <w:b/>
      <w:bCs/>
    </w:rPr>
  </w:style>
  <w:style w:type="character" w:customStyle="1" w:styleId="Char4">
    <w:name w:val="메모 주제 Char"/>
    <w:basedOn w:val="Char3"/>
    <w:link w:val="ad"/>
    <w:uiPriority w:val="99"/>
    <w:semiHidden/>
    <w:rsid w:val="00D47A97"/>
    <w:rPr>
      <w:b/>
      <w:bCs/>
      <w:szCs w:val="20"/>
    </w:rPr>
  </w:style>
  <w:style w:type="paragraph" w:styleId="ae">
    <w:name w:val="Document Map"/>
    <w:basedOn w:val="a"/>
    <w:link w:val="Char5"/>
    <w:uiPriority w:val="99"/>
    <w:semiHidden/>
    <w:unhideWhenUsed/>
    <w:rsid w:val="00D47A97"/>
    <w:pPr>
      <w:spacing w:before="0" w:after="0" w:line="240" w:lineRule="auto"/>
    </w:pPr>
    <w:rPr>
      <w:rFonts w:ascii="Segoe UI" w:hAnsi="Segoe UI" w:cs="Segoe UI"/>
      <w:szCs w:val="16"/>
    </w:rPr>
  </w:style>
  <w:style w:type="character" w:customStyle="1" w:styleId="Char5">
    <w:name w:val="문서 구조 Char"/>
    <w:basedOn w:val="a0"/>
    <w:link w:val="ae"/>
    <w:uiPriority w:val="99"/>
    <w:semiHidden/>
    <w:rsid w:val="00D47A97"/>
    <w:rPr>
      <w:rFonts w:ascii="Segoe UI" w:hAnsi="Segoe UI" w:cs="Segoe UI"/>
      <w:szCs w:val="16"/>
    </w:rPr>
  </w:style>
  <w:style w:type="paragraph" w:styleId="af">
    <w:name w:val="endnote text"/>
    <w:basedOn w:val="a"/>
    <w:link w:val="Char6"/>
    <w:uiPriority w:val="99"/>
    <w:semiHidden/>
    <w:unhideWhenUsed/>
    <w:rsid w:val="00D47A97"/>
    <w:pPr>
      <w:spacing w:before="0" w:after="0" w:line="240" w:lineRule="auto"/>
    </w:pPr>
    <w:rPr>
      <w:szCs w:val="20"/>
    </w:rPr>
  </w:style>
  <w:style w:type="character" w:customStyle="1" w:styleId="Char6">
    <w:name w:val="미주 텍스트 Char"/>
    <w:basedOn w:val="a0"/>
    <w:link w:val="af"/>
    <w:uiPriority w:val="99"/>
    <w:semiHidden/>
    <w:rsid w:val="00D47A97"/>
    <w:rPr>
      <w:szCs w:val="20"/>
    </w:rPr>
  </w:style>
  <w:style w:type="paragraph" w:styleId="af0">
    <w:name w:val="envelope return"/>
    <w:basedOn w:val="a"/>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af1">
    <w:name w:val="footnote text"/>
    <w:basedOn w:val="a"/>
    <w:link w:val="Char7"/>
    <w:uiPriority w:val="99"/>
    <w:semiHidden/>
    <w:unhideWhenUsed/>
    <w:rsid w:val="00D47A97"/>
    <w:pPr>
      <w:spacing w:before="0" w:after="0" w:line="240" w:lineRule="auto"/>
    </w:pPr>
    <w:rPr>
      <w:szCs w:val="20"/>
    </w:rPr>
  </w:style>
  <w:style w:type="character" w:customStyle="1" w:styleId="Char7">
    <w:name w:val="각주 텍스트 Char"/>
    <w:basedOn w:val="a0"/>
    <w:link w:val="af1"/>
    <w:uiPriority w:val="99"/>
    <w:semiHidden/>
    <w:rsid w:val="00D47A97"/>
    <w:rPr>
      <w:szCs w:val="20"/>
    </w:rPr>
  </w:style>
  <w:style w:type="character" w:styleId="HTML">
    <w:name w:val="HTML Code"/>
    <w:basedOn w:val="a0"/>
    <w:uiPriority w:val="99"/>
    <w:semiHidden/>
    <w:unhideWhenUsed/>
    <w:rsid w:val="00D47A97"/>
    <w:rPr>
      <w:rFonts w:ascii="Consolas" w:hAnsi="Consolas"/>
      <w:sz w:val="22"/>
      <w:szCs w:val="20"/>
    </w:rPr>
  </w:style>
  <w:style w:type="character" w:styleId="HTML0">
    <w:name w:val="HTML Keyboard"/>
    <w:basedOn w:val="a0"/>
    <w:uiPriority w:val="99"/>
    <w:semiHidden/>
    <w:unhideWhenUsed/>
    <w:rsid w:val="00D47A97"/>
    <w:rPr>
      <w:rFonts w:ascii="Consolas" w:hAnsi="Consolas"/>
      <w:sz w:val="22"/>
      <w:szCs w:val="20"/>
    </w:rPr>
  </w:style>
  <w:style w:type="paragraph" w:styleId="HTML1">
    <w:name w:val="HTML Preformatted"/>
    <w:basedOn w:val="a"/>
    <w:link w:val="HTMLChar"/>
    <w:uiPriority w:val="99"/>
    <w:semiHidden/>
    <w:unhideWhenUsed/>
    <w:rsid w:val="00D47A97"/>
    <w:pPr>
      <w:spacing w:before="0" w:after="0" w:line="240" w:lineRule="auto"/>
    </w:pPr>
    <w:rPr>
      <w:rFonts w:ascii="Consolas" w:hAnsi="Consolas"/>
      <w:szCs w:val="20"/>
    </w:rPr>
  </w:style>
  <w:style w:type="character" w:customStyle="1" w:styleId="HTMLChar">
    <w:name w:val="미리 서식이 지정된 HTML Char"/>
    <w:basedOn w:val="a0"/>
    <w:link w:val="HTML1"/>
    <w:uiPriority w:val="99"/>
    <w:semiHidden/>
    <w:rsid w:val="00D47A97"/>
    <w:rPr>
      <w:rFonts w:ascii="Consolas" w:hAnsi="Consolas"/>
      <w:szCs w:val="20"/>
    </w:rPr>
  </w:style>
  <w:style w:type="character" w:styleId="HTML2">
    <w:name w:val="HTML Typewriter"/>
    <w:basedOn w:val="a0"/>
    <w:uiPriority w:val="99"/>
    <w:semiHidden/>
    <w:unhideWhenUsed/>
    <w:rsid w:val="00D47A97"/>
    <w:rPr>
      <w:rFonts w:ascii="Consolas" w:hAnsi="Consolas"/>
      <w:sz w:val="22"/>
      <w:szCs w:val="20"/>
    </w:rPr>
  </w:style>
  <w:style w:type="paragraph" w:styleId="af2">
    <w:name w:val="macro"/>
    <w:link w:val="Char8"/>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8">
    <w:name w:val="매크로 텍스트 Char"/>
    <w:basedOn w:val="a0"/>
    <w:link w:val="af2"/>
    <w:uiPriority w:val="99"/>
    <w:semiHidden/>
    <w:rsid w:val="00D47A97"/>
    <w:rPr>
      <w:rFonts w:ascii="Consolas" w:hAnsi="Consolas"/>
      <w:szCs w:val="20"/>
    </w:rPr>
  </w:style>
  <w:style w:type="paragraph" w:styleId="af3">
    <w:name w:val="Plain Text"/>
    <w:basedOn w:val="a"/>
    <w:link w:val="Char9"/>
    <w:uiPriority w:val="99"/>
    <w:semiHidden/>
    <w:unhideWhenUsed/>
    <w:rsid w:val="00D47A97"/>
    <w:pPr>
      <w:spacing w:before="0" w:after="0" w:line="240" w:lineRule="auto"/>
    </w:pPr>
    <w:rPr>
      <w:rFonts w:ascii="Consolas" w:hAnsi="Consolas"/>
      <w:szCs w:val="21"/>
    </w:rPr>
  </w:style>
  <w:style w:type="character" w:customStyle="1" w:styleId="Char9">
    <w:name w:val="글자만 Char"/>
    <w:basedOn w:val="a0"/>
    <w:link w:val="af3"/>
    <w:uiPriority w:val="99"/>
    <w:semiHidden/>
    <w:rsid w:val="00D47A97"/>
    <w:rPr>
      <w:rFonts w:ascii="Consolas" w:hAnsi="Consolas"/>
      <w:szCs w:val="21"/>
    </w:rPr>
  </w:style>
  <w:style w:type="paragraph" w:styleId="af4">
    <w:name w:val="Block Text"/>
    <w:basedOn w:val="a"/>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af5">
    <w:name w:val="Placeholder Text"/>
    <w:basedOn w:val="a0"/>
    <w:uiPriority w:val="99"/>
    <w:semiHidden/>
    <w:rsid w:val="00A1310C"/>
    <w:rPr>
      <w:color w:val="3C3C3C" w:themeColor="background2" w:themeShade="40"/>
    </w:rPr>
  </w:style>
  <w:style w:type="paragraph" w:styleId="af6">
    <w:name w:val="header"/>
    <w:basedOn w:val="a"/>
    <w:link w:val="Chara"/>
    <w:uiPriority w:val="99"/>
    <w:unhideWhenUsed/>
    <w:rsid w:val="004E1AED"/>
    <w:pPr>
      <w:spacing w:before="0" w:after="0" w:line="240" w:lineRule="auto"/>
    </w:pPr>
  </w:style>
  <w:style w:type="character" w:customStyle="1" w:styleId="Chara">
    <w:name w:val="머리글 Char"/>
    <w:basedOn w:val="a0"/>
    <w:link w:val="af6"/>
    <w:uiPriority w:val="99"/>
    <w:rsid w:val="004E1AED"/>
  </w:style>
  <w:style w:type="paragraph" w:styleId="af7">
    <w:name w:val="footer"/>
    <w:basedOn w:val="a"/>
    <w:link w:val="Charb"/>
    <w:uiPriority w:val="99"/>
    <w:unhideWhenUsed/>
    <w:rsid w:val="004E1AED"/>
    <w:pPr>
      <w:spacing w:before="0" w:after="0" w:line="240" w:lineRule="auto"/>
    </w:pPr>
  </w:style>
  <w:style w:type="character" w:customStyle="1" w:styleId="Charb">
    <w:name w:val="바닥글 Char"/>
    <w:basedOn w:val="a0"/>
    <w:link w:val="af7"/>
    <w:uiPriority w:val="99"/>
    <w:rsid w:val="004E1AED"/>
  </w:style>
  <w:style w:type="paragraph" w:styleId="af8">
    <w:name w:val="List Paragraph"/>
    <w:basedOn w:val="a"/>
    <w:uiPriority w:val="34"/>
    <w:unhideWhenUsed/>
    <w:qFormat/>
    <w:rsid w:val="00E50C67"/>
    <w:pPr>
      <w:ind w:leftChars="400" w:left="800"/>
    </w:pPr>
  </w:style>
  <w:style w:type="character" w:styleId="af9">
    <w:name w:val="Hyperlink"/>
    <w:basedOn w:val="a0"/>
    <w:uiPriority w:val="99"/>
    <w:unhideWhenUsed/>
    <w:rsid w:val="00443BF9"/>
    <w:rPr>
      <w:color w:val="005DBA" w:themeColor="hyperlink"/>
      <w:u w:val="single"/>
    </w:rPr>
  </w:style>
  <w:style w:type="character" w:styleId="afa">
    <w:name w:val="FollowedHyperlink"/>
    <w:basedOn w:val="a0"/>
    <w:uiPriority w:val="99"/>
    <w:semiHidden/>
    <w:unhideWhenUsed/>
    <w:rsid w:val="00443BF9"/>
    <w:rPr>
      <w:color w:val="6C606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10280802">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74275577">
      <w:bodyDiv w:val="1"/>
      <w:marLeft w:val="0"/>
      <w:marRight w:val="0"/>
      <w:marTop w:val="0"/>
      <w:marBottom w:val="0"/>
      <w:divBdr>
        <w:top w:val="none" w:sz="0" w:space="0" w:color="auto"/>
        <w:left w:val="none" w:sz="0" w:space="0" w:color="auto"/>
        <w:bottom w:val="none" w:sz="0" w:space="0" w:color="auto"/>
        <w:right w:val="none" w:sz="0" w:space="0" w:color="auto"/>
      </w:divBdr>
    </w:div>
    <w:div w:id="991517431">
      <w:bodyDiv w:val="1"/>
      <w:marLeft w:val="0"/>
      <w:marRight w:val="0"/>
      <w:marTop w:val="0"/>
      <w:marBottom w:val="0"/>
      <w:divBdr>
        <w:top w:val="none" w:sz="0" w:space="0" w:color="auto"/>
        <w:left w:val="none" w:sz="0" w:space="0" w:color="auto"/>
        <w:bottom w:val="none" w:sz="0" w:space="0" w:color="auto"/>
        <w:right w:val="none" w:sz="0" w:space="0" w:color="auto"/>
      </w:divBdr>
    </w:div>
    <w:div w:id="1008406016">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248538030">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14106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52.53.248.68"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github.com/ringnave/JJUProject.g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U\AppData\Roaming\Microsoft\Templates\&#51460;&#47924;&#45740;%20&#46356;&#51088;&#51064;(&#48708;&#50612;%20&#51080;&#5102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ED9D8AC5-C602-490B-B26D-600CC1737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줄무늬 디자인(비어 있음).dotx</Template>
  <TotalTime>2407</TotalTime>
  <Pages>20</Pages>
  <Words>989</Words>
  <Characters>5642</Characters>
  <Application>Microsoft Office Word</Application>
  <DocSecurity>0</DocSecurity>
  <Lines>47</Lines>
  <Paragraphs>13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JJU</dc:creator>
  <cp:lastModifiedBy>장 지웅</cp:lastModifiedBy>
  <cp:revision>55</cp:revision>
  <dcterms:created xsi:type="dcterms:W3CDTF">2018-06-26T23:04:00Z</dcterms:created>
  <dcterms:modified xsi:type="dcterms:W3CDTF">2018-10-16T03:14:00Z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